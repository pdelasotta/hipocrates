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ES" w:eastAsia="es-E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GoBack"/>
      <w:bookmarkEnd w:id="2"/>
      <w:r>
        <w:lastRenderedPageBreak/>
        <w:t>Tab</w:t>
      </w:r>
      <w:r w:rsidR="0036412F">
        <w:t>la de contenidos</w:t>
      </w:r>
      <w:bookmarkEnd w:id="0"/>
      <w:bookmarkEnd w:id="1"/>
    </w:p>
    <w:p w14:paraId="16924A6A" w14:textId="0AD58226" w:rsidR="00817455" w:rsidRDefault="00872AE4">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744F181E"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_Toc462173478 \h </w:instrText>
      </w:r>
      <w:r>
        <w:rPr>
          <w:noProof/>
        </w:rPr>
      </w:r>
      <w:r>
        <w:rPr>
          <w:noProof/>
        </w:rPr>
        <w:fldChar w:fldCharType="separate"/>
      </w:r>
      <w:r>
        <w:rPr>
          <w:noProof/>
        </w:rPr>
        <w:t>6</w:t>
      </w:r>
      <w:r>
        <w:rPr>
          <w:noProof/>
        </w:rPr>
        <w:fldChar w:fldCharType="end"/>
      </w:r>
    </w:p>
    <w:p w14:paraId="195D3947"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_Toc462173479 \h </w:instrText>
      </w:r>
      <w:r>
        <w:rPr>
          <w:noProof/>
        </w:rPr>
      </w:r>
      <w:r>
        <w:rPr>
          <w:noProof/>
        </w:rPr>
        <w:fldChar w:fldCharType="separate"/>
      </w:r>
      <w:r>
        <w:rPr>
          <w:noProof/>
        </w:rPr>
        <w:t>6</w:t>
      </w:r>
      <w:r>
        <w:rPr>
          <w:noProof/>
        </w:rPr>
        <w:fldChar w:fldCharType="end"/>
      </w:r>
    </w:p>
    <w:p w14:paraId="286B0E5E"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_Toc462173480 \h </w:instrText>
      </w:r>
      <w:r>
        <w:rPr>
          <w:noProof/>
        </w:rPr>
      </w:r>
      <w:r>
        <w:rPr>
          <w:noProof/>
        </w:rPr>
        <w:fldChar w:fldCharType="separate"/>
      </w:r>
      <w:r>
        <w:rPr>
          <w:noProof/>
        </w:rPr>
        <w:t>6</w:t>
      </w:r>
      <w:r>
        <w:rPr>
          <w:noProof/>
        </w:rPr>
        <w:fldChar w:fldCharType="end"/>
      </w:r>
    </w:p>
    <w:p w14:paraId="2E13011E"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_Toc462173481 \h </w:instrText>
      </w:r>
      <w:r>
        <w:rPr>
          <w:noProof/>
        </w:rPr>
      </w:r>
      <w:r>
        <w:rPr>
          <w:noProof/>
        </w:rPr>
        <w:fldChar w:fldCharType="separate"/>
      </w:r>
      <w:r>
        <w:rPr>
          <w:noProof/>
        </w:rPr>
        <w:t>6</w:t>
      </w:r>
      <w:r>
        <w:rPr>
          <w:noProof/>
        </w:rPr>
        <w:fldChar w:fldCharType="end"/>
      </w:r>
    </w:p>
    <w:p w14:paraId="2A1EB4FD"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_Toc462173482 \h </w:instrText>
      </w:r>
      <w:r>
        <w:rPr>
          <w:noProof/>
        </w:rPr>
      </w:r>
      <w:r>
        <w:rPr>
          <w:noProof/>
        </w:rPr>
        <w:fldChar w:fldCharType="separate"/>
      </w:r>
      <w:r>
        <w:rPr>
          <w:noProof/>
        </w:rPr>
        <w:t>7</w:t>
      </w:r>
      <w:r>
        <w:rPr>
          <w:noProof/>
        </w:rPr>
        <w:fldChar w:fldCharType="end"/>
      </w:r>
    </w:p>
    <w:p w14:paraId="7712269F"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_Toc462173483 \h </w:instrText>
      </w:r>
      <w:r>
        <w:rPr>
          <w:noProof/>
        </w:rPr>
      </w:r>
      <w:r>
        <w:rPr>
          <w:noProof/>
        </w:rPr>
        <w:fldChar w:fldCharType="separate"/>
      </w:r>
      <w:r>
        <w:rPr>
          <w:noProof/>
        </w:rPr>
        <w:t>8</w:t>
      </w:r>
      <w:r>
        <w:rPr>
          <w:noProof/>
        </w:rPr>
        <w:fldChar w:fldCharType="end"/>
      </w:r>
    </w:p>
    <w:p w14:paraId="0E60A45D"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_Toc462173484 \h </w:instrText>
      </w:r>
      <w:r>
        <w:rPr>
          <w:noProof/>
        </w:rPr>
      </w:r>
      <w:r>
        <w:rPr>
          <w:noProof/>
        </w:rPr>
        <w:fldChar w:fldCharType="separate"/>
      </w:r>
      <w:r>
        <w:rPr>
          <w:noProof/>
        </w:rPr>
        <w:t>8</w:t>
      </w:r>
      <w:r>
        <w:rPr>
          <w:noProof/>
        </w:rPr>
        <w:fldChar w:fldCharType="end"/>
      </w:r>
    </w:p>
    <w:p w14:paraId="2C8E4E57"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_Toc462173485 \h </w:instrText>
      </w:r>
      <w:r>
        <w:rPr>
          <w:noProof/>
        </w:rPr>
      </w:r>
      <w:r>
        <w:rPr>
          <w:noProof/>
        </w:rPr>
        <w:fldChar w:fldCharType="separate"/>
      </w:r>
      <w:r>
        <w:rPr>
          <w:noProof/>
        </w:rPr>
        <w:t>9</w:t>
      </w:r>
      <w:r>
        <w:rPr>
          <w:noProof/>
        </w:rPr>
        <w:fldChar w:fldCharType="end"/>
      </w:r>
    </w:p>
    <w:p w14:paraId="6A602F2D"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_Toc462173486 \h </w:instrText>
      </w:r>
      <w:r>
        <w:rPr>
          <w:noProof/>
        </w:rPr>
      </w:r>
      <w:r>
        <w:rPr>
          <w:noProof/>
        </w:rPr>
        <w:fldChar w:fldCharType="separate"/>
      </w:r>
      <w:r>
        <w:rPr>
          <w:noProof/>
        </w:rPr>
        <w:t>9</w:t>
      </w:r>
      <w:r>
        <w:rPr>
          <w:noProof/>
        </w:rPr>
        <w:fldChar w:fldCharType="end"/>
      </w:r>
    </w:p>
    <w:p w14:paraId="06FECDCF"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_Toc462173487 \h </w:instrText>
      </w:r>
      <w:r>
        <w:rPr>
          <w:noProof/>
        </w:rPr>
      </w:r>
      <w:r>
        <w:rPr>
          <w:noProof/>
        </w:rPr>
        <w:fldChar w:fldCharType="separate"/>
      </w:r>
      <w:r>
        <w:rPr>
          <w:noProof/>
        </w:rPr>
        <w:t>10</w:t>
      </w:r>
      <w:r>
        <w:rPr>
          <w:noProof/>
        </w:rPr>
        <w:fldChar w:fldCharType="end"/>
      </w:r>
    </w:p>
    <w:p w14:paraId="782A265C"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_Toc462173488 \h </w:instrText>
      </w:r>
      <w:r>
        <w:rPr>
          <w:noProof/>
        </w:rPr>
      </w:r>
      <w:r>
        <w:rPr>
          <w:noProof/>
        </w:rPr>
        <w:fldChar w:fldCharType="separate"/>
      </w:r>
      <w:r>
        <w:rPr>
          <w:noProof/>
        </w:rPr>
        <w:t>13</w:t>
      </w:r>
      <w:r>
        <w:rPr>
          <w:noProof/>
        </w:rPr>
        <w:fldChar w:fldCharType="end"/>
      </w:r>
    </w:p>
    <w:p w14:paraId="040E7F0D"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Conocimientos básicos</w:t>
      </w:r>
      <w:r>
        <w:rPr>
          <w:noProof/>
        </w:rPr>
        <w:tab/>
      </w:r>
      <w:r>
        <w:rPr>
          <w:noProof/>
        </w:rPr>
        <w:fldChar w:fldCharType="begin"/>
      </w:r>
      <w:r>
        <w:rPr>
          <w:noProof/>
        </w:rPr>
        <w:instrText xml:space="preserve"> PAGEREF _Toc462173489 \h </w:instrText>
      </w:r>
      <w:r>
        <w:rPr>
          <w:noProof/>
        </w:rPr>
      </w:r>
      <w:r>
        <w:rPr>
          <w:noProof/>
        </w:rPr>
        <w:fldChar w:fldCharType="separate"/>
      </w:r>
      <w:r>
        <w:rPr>
          <w:noProof/>
        </w:rPr>
        <w:t>13</w:t>
      </w:r>
      <w:r>
        <w:rPr>
          <w:noProof/>
        </w:rPr>
        <w:fldChar w:fldCharType="end"/>
      </w:r>
    </w:p>
    <w:p w14:paraId="3B2CD14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Propósito</w:t>
      </w:r>
      <w:r>
        <w:rPr>
          <w:noProof/>
        </w:rPr>
        <w:tab/>
      </w:r>
      <w:r>
        <w:rPr>
          <w:noProof/>
        </w:rPr>
        <w:fldChar w:fldCharType="begin"/>
      </w:r>
      <w:r>
        <w:rPr>
          <w:noProof/>
        </w:rPr>
        <w:instrText xml:space="preserve"> PAGEREF _Toc462173490 \h </w:instrText>
      </w:r>
      <w:r>
        <w:rPr>
          <w:noProof/>
        </w:rPr>
      </w:r>
      <w:r>
        <w:rPr>
          <w:noProof/>
        </w:rPr>
        <w:fldChar w:fldCharType="separate"/>
      </w:r>
      <w:r>
        <w:rPr>
          <w:noProof/>
        </w:rPr>
        <w:t>13</w:t>
      </w:r>
      <w:r>
        <w:rPr>
          <w:noProof/>
        </w:rPr>
        <w:fldChar w:fldCharType="end"/>
      </w:r>
    </w:p>
    <w:p w14:paraId="4165ED3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Ámbito</w:t>
      </w:r>
      <w:r>
        <w:rPr>
          <w:noProof/>
        </w:rPr>
        <w:tab/>
      </w:r>
      <w:r>
        <w:rPr>
          <w:noProof/>
        </w:rPr>
        <w:fldChar w:fldCharType="begin"/>
      </w:r>
      <w:r>
        <w:rPr>
          <w:noProof/>
        </w:rPr>
        <w:instrText xml:space="preserve"> PAGEREF _Toc462173491 \h </w:instrText>
      </w:r>
      <w:r>
        <w:rPr>
          <w:noProof/>
        </w:rPr>
      </w:r>
      <w:r>
        <w:rPr>
          <w:noProof/>
        </w:rPr>
        <w:fldChar w:fldCharType="separate"/>
      </w:r>
      <w:r>
        <w:rPr>
          <w:noProof/>
        </w:rPr>
        <w:t>13</w:t>
      </w:r>
      <w:r>
        <w:rPr>
          <w:noProof/>
        </w:rPr>
        <w:fldChar w:fldCharType="end"/>
      </w:r>
    </w:p>
    <w:p w14:paraId="7E4AD91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Definiciones, Acrónimos y Abreviaciones</w:t>
      </w:r>
      <w:r>
        <w:rPr>
          <w:noProof/>
        </w:rPr>
        <w:tab/>
      </w:r>
      <w:r>
        <w:rPr>
          <w:noProof/>
        </w:rPr>
        <w:fldChar w:fldCharType="begin"/>
      </w:r>
      <w:r>
        <w:rPr>
          <w:noProof/>
        </w:rPr>
        <w:instrText xml:space="preserve"> PAGEREF _Toc462173492 \h </w:instrText>
      </w:r>
      <w:r>
        <w:rPr>
          <w:noProof/>
        </w:rPr>
      </w:r>
      <w:r>
        <w:rPr>
          <w:noProof/>
        </w:rPr>
        <w:fldChar w:fldCharType="separate"/>
      </w:r>
      <w:r>
        <w:rPr>
          <w:noProof/>
        </w:rPr>
        <w:t>13</w:t>
      </w:r>
      <w:r>
        <w:rPr>
          <w:noProof/>
        </w:rPr>
        <w:fldChar w:fldCharType="end"/>
      </w:r>
    </w:p>
    <w:p w14:paraId="1877D77F"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Referencias</w:t>
      </w:r>
      <w:r>
        <w:rPr>
          <w:noProof/>
        </w:rPr>
        <w:tab/>
      </w:r>
      <w:r>
        <w:rPr>
          <w:noProof/>
        </w:rPr>
        <w:fldChar w:fldCharType="begin"/>
      </w:r>
      <w:r>
        <w:rPr>
          <w:noProof/>
        </w:rPr>
        <w:instrText xml:space="preserve"> PAGEREF _Toc462173493 \h </w:instrText>
      </w:r>
      <w:r>
        <w:rPr>
          <w:noProof/>
        </w:rPr>
      </w:r>
      <w:r>
        <w:rPr>
          <w:noProof/>
        </w:rPr>
        <w:fldChar w:fldCharType="separate"/>
      </w:r>
      <w:r>
        <w:rPr>
          <w:noProof/>
        </w:rPr>
        <w:t>13</w:t>
      </w:r>
      <w:r>
        <w:rPr>
          <w:noProof/>
        </w:rPr>
        <w:fldChar w:fldCharType="end"/>
      </w:r>
    </w:p>
    <w:p w14:paraId="4892F230"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Resumen Ejecutivo</w:t>
      </w:r>
      <w:r>
        <w:rPr>
          <w:noProof/>
        </w:rPr>
        <w:tab/>
      </w:r>
      <w:r>
        <w:rPr>
          <w:noProof/>
        </w:rPr>
        <w:fldChar w:fldCharType="begin"/>
      </w:r>
      <w:r>
        <w:rPr>
          <w:noProof/>
        </w:rPr>
        <w:instrText xml:space="preserve"> PAGEREF _Toc462173494 \h </w:instrText>
      </w:r>
      <w:r>
        <w:rPr>
          <w:noProof/>
        </w:rPr>
      </w:r>
      <w:r>
        <w:rPr>
          <w:noProof/>
        </w:rPr>
        <w:fldChar w:fldCharType="separate"/>
      </w:r>
      <w:r>
        <w:rPr>
          <w:noProof/>
        </w:rPr>
        <w:t>13</w:t>
      </w:r>
      <w:r>
        <w:rPr>
          <w:noProof/>
        </w:rPr>
        <w:fldChar w:fldCharType="end"/>
      </w:r>
    </w:p>
    <w:p w14:paraId="4861E71D"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Descripción General</w:t>
      </w:r>
      <w:r>
        <w:rPr>
          <w:noProof/>
        </w:rPr>
        <w:tab/>
      </w:r>
      <w:r>
        <w:rPr>
          <w:noProof/>
        </w:rPr>
        <w:fldChar w:fldCharType="begin"/>
      </w:r>
      <w:r>
        <w:rPr>
          <w:noProof/>
        </w:rPr>
        <w:instrText xml:space="preserve"> PAGEREF _Toc462173495 \h </w:instrText>
      </w:r>
      <w:r>
        <w:rPr>
          <w:noProof/>
        </w:rPr>
      </w:r>
      <w:r>
        <w:rPr>
          <w:noProof/>
        </w:rPr>
        <w:fldChar w:fldCharType="separate"/>
      </w:r>
      <w:r>
        <w:rPr>
          <w:noProof/>
        </w:rPr>
        <w:t>14</w:t>
      </w:r>
      <w:r>
        <w:rPr>
          <w:noProof/>
        </w:rPr>
        <w:fldChar w:fldCharType="end"/>
      </w:r>
    </w:p>
    <w:p w14:paraId="6EEC2EE8"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Especificación de Funcionalidades</w:t>
      </w:r>
      <w:r>
        <w:rPr>
          <w:noProof/>
        </w:rPr>
        <w:tab/>
      </w:r>
      <w:r>
        <w:rPr>
          <w:noProof/>
        </w:rPr>
        <w:fldChar w:fldCharType="begin"/>
      </w:r>
      <w:r>
        <w:rPr>
          <w:noProof/>
        </w:rPr>
        <w:instrText xml:space="preserve"> PAGEREF _Toc462173496 \h </w:instrText>
      </w:r>
      <w:r>
        <w:rPr>
          <w:noProof/>
        </w:rPr>
      </w:r>
      <w:r>
        <w:rPr>
          <w:noProof/>
        </w:rPr>
        <w:fldChar w:fldCharType="separate"/>
      </w:r>
      <w:r>
        <w:rPr>
          <w:noProof/>
        </w:rPr>
        <w:t>14</w:t>
      </w:r>
      <w:r>
        <w:rPr>
          <w:noProof/>
        </w:rPr>
        <w:fldChar w:fldCharType="end"/>
      </w:r>
    </w:p>
    <w:p w14:paraId="75D05F48"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Supuestos y dependencias</w:t>
      </w:r>
      <w:r>
        <w:rPr>
          <w:noProof/>
        </w:rPr>
        <w:tab/>
      </w:r>
      <w:r>
        <w:rPr>
          <w:noProof/>
        </w:rPr>
        <w:fldChar w:fldCharType="begin"/>
      </w:r>
      <w:r>
        <w:rPr>
          <w:noProof/>
        </w:rPr>
        <w:instrText xml:space="preserve"> PAGEREF _Toc462173497 \h </w:instrText>
      </w:r>
      <w:r>
        <w:rPr>
          <w:noProof/>
        </w:rPr>
      </w:r>
      <w:r>
        <w:rPr>
          <w:noProof/>
        </w:rPr>
        <w:fldChar w:fldCharType="separate"/>
      </w:r>
      <w:r>
        <w:rPr>
          <w:noProof/>
        </w:rPr>
        <w:t>14</w:t>
      </w:r>
      <w:r>
        <w:rPr>
          <w:noProof/>
        </w:rPr>
        <w:fldChar w:fldCharType="end"/>
      </w:r>
    </w:p>
    <w:p w14:paraId="55E447AA"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Acuerdos con el Cliente para la Administración de Requerimientos</w:t>
      </w:r>
      <w:r>
        <w:rPr>
          <w:noProof/>
        </w:rPr>
        <w:tab/>
      </w:r>
      <w:r>
        <w:rPr>
          <w:noProof/>
        </w:rPr>
        <w:fldChar w:fldCharType="begin"/>
      </w:r>
      <w:r>
        <w:rPr>
          <w:noProof/>
        </w:rPr>
        <w:instrText xml:space="preserve"> PAGEREF _Toc462173498 \h </w:instrText>
      </w:r>
      <w:r>
        <w:rPr>
          <w:noProof/>
        </w:rPr>
      </w:r>
      <w:r>
        <w:rPr>
          <w:noProof/>
        </w:rPr>
        <w:fldChar w:fldCharType="separate"/>
      </w:r>
      <w:r>
        <w:rPr>
          <w:noProof/>
        </w:rPr>
        <w:t>14</w:t>
      </w:r>
      <w:r>
        <w:rPr>
          <w:noProof/>
        </w:rPr>
        <w:fldChar w:fldCharType="end"/>
      </w:r>
    </w:p>
    <w:p w14:paraId="319E1E00"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Especificación de requerimientos</w:t>
      </w:r>
      <w:r>
        <w:rPr>
          <w:noProof/>
        </w:rPr>
        <w:tab/>
      </w:r>
      <w:r>
        <w:rPr>
          <w:noProof/>
        </w:rPr>
        <w:fldChar w:fldCharType="begin"/>
      </w:r>
      <w:r>
        <w:rPr>
          <w:noProof/>
        </w:rPr>
        <w:instrText xml:space="preserve"> PAGEREF _Toc462173499 \h </w:instrText>
      </w:r>
      <w:r>
        <w:rPr>
          <w:noProof/>
        </w:rPr>
      </w:r>
      <w:r>
        <w:rPr>
          <w:noProof/>
        </w:rPr>
        <w:fldChar w:fldCharType="separate"/>
      </w:r>
      <w:r>
        <w:rPr>
          <w:noProof/>
        </w:rPr>
        <w:t>15</w:t>
      </w:r>
      <w:r>
        <w:rPr>
          <w:noProof/>
        </w:rPr>
        <w:fldChar w:fldCharType="end"/>
      </w:r>
    </w:p>
    <w:p w14:paraId="19F1A64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Requerimientos funcionales</w:t>
      </w:r>
      <w:r>
        <w:rPr>
          <w:noProof/>
        </w:rPr>
        <w:tab/>
      </w:r>
      <w:r>
        <w:rPr>
          <w:noProof/>
        </w:rPr>
        <w:fldChar w:fldCharType="begin"/>
      </w:r>
      <w:r>
        <w:rPr>
          <w:noProof/>
        </w:rPr>
        <w:instrText xml:space="preserve"> PAGEREF _Toc462173500 \h </w:instrText>
      </w:r>
      <w:r>
        <w:rPr>
          <w:noProof/>
        </w:rPr>
      </w:r>
      <w:r>
        <w:rPr>
          <w:noProof/>
        </w:rPr>
        <w:fldChar w:fldCharType="separate"/>
      </w:r>
      <w:r>
        <w:rPr>
          <w:noProof/>
        </w:rPr>
        <w:t>15</w:t>
      </w:r>
      <w:r>
        <w:rPr>
          <w:noProof/>
        </w:rPr>
        <w:fldChar w:fldCharType="end"/>
      </w:r>
    </w:p>
    <w:p w14:paraId="668538E0"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Requerimientos no funcionales</w:t>
      </w:r>
      <w:r>
        <w:rPr>
          <w:noProof/>
        </w:rPr>
        <w:tab/>
      </w:r>
      <w:r>
        <w:rPr>
          <w:noProof/>
        </w:rPr>
        <w:fldChar w:fldCharType="begin"/>
      </w:r>
      <w:r>
        <w:rPr>
          <w:noProof/>
        </w:rPr>
        <w:instrText xml:space="preserve"> PAGEREF _Toc462173501 \h </w:instrText>
      </w:r>
      <w:r>
        <w:rPr>
          <w:noProof/>
        </w:rPr>
      </w:r>
      <w:r>
        <w:rPr>
          <w:noProof/>
        </w:rPr>
        <w:fldChar w:fldCharType="separate"/>
      </w:r>
      <w:r>
        <w:rPr>
          <w:noProof/>
        </w:rPr>
        <w:t>16</w:t>
      </w:r>
      <w:r>
        <w:rPr>
          <w:noProof/>
        </w:rPr>
        <w:fldChar w:fldCharType="end"/>
      </w:r>
    </w:p>
    <w:p w14:paraId="1FE3DAF8"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Requerimientos de proceso</w:t>
      </w:r>
      <w:r>
        <w:rPr>
          <w:noProof/>
        </w:rPr>
        <w:tab/>
      </w:r>
      <w:r>
        <w:rPr>
          <w:noProof/>
        </w:rPr>
        <w:fldChar w:fldCharType="begin"/>
      </w:r>
      <w:r>
        <w:rPr>
          <w:noProof/>
        </w:rPr>
        <w:instrText xml:space="preserve"> PAGEREF _Toc462173502 \h </w:instrText>
      </w:r>
      <w:r>
        <w:rPr>
          <w:noProof/>
        </w:rPr>
      </w:r>
      <w:r>
        <w:rPr>
          <w:noProof/>
        </w:rPr>
        <w:fldChar w:fldCharType="separate"/>
      </w:r>
      <w:r>
        <w:rPr>
          <w:noProof/>
        </w:rPr>
        <w:t>16</w:t>
      </w:r>
      <w:r>
        <w:rPr>
          <w:noProof/>
        </w:rPr>
        <w:fldChar w:fldCharType="end"/>
      </w:r>
    </w:p>
    <w:p w14:paraId="03541DA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Administración de requerimientos</w:t>
      </w:r>
      <w:r>
        <w:rPr>
          <w:noProof/>
        </w:rPr>
        <w:tab/>
      </w:r>
      <w:r>
        <w:rPr>
          <w:noProof/>
        </w:rPr>
        <w:fldChar w:fldCharType="begin"/>
      </w:r>
      <w:r>
        <w:rPr>
          <w:noProof/>
        </w:rPr>
        <w:instrText xml:space="preserve"> PAGEREF _Toc462173503 \h </w:instrText>
      </w:r>
      <w:r>
        <w:rPr>
          <w:noProof/>
        </w:rPr>
      </w:r>
      <w:r>
        <w:rPr>
          <w:noProof/>
        </w:rPr>
        <w:fldChar w:fldCharType="separate"/>
      </w:r>
      <w:r>
        <w:rPr>
          <w:noProof/>
        </w:rPr>
        <w:t>17</w:t>
      </w:r>
      <w:r>
        <w:rPr>
          <w:noProof/>
        </w:rPr>
        <w:fldChar w:fldCharType="end"/>
      </w:r>
    </w:p>
    <w:p w14:paraId="4D028D66"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_Toc462173504 \h </w:instrText>
      </w:r>
      <w:r>
        <w:rPr>
          <w:noProof/>
        </w:rPr>
      </w:r>
      <w:r>
        <w:rPr>
          <w:noProof/>
        </w:rPr>
        <w:fldChar w:fldCharType="separate"/>
      </w:r>
      <w:r>
        <w:rPr>
          <w:noProof/>
        </w:rPr>
        <w:t>18</w:t>
      </w:r>
      <w:r>
        <w:rPr>
          <w:noProof/>
        </w:rPr>
        <w:fldChar w:fldCharType="end"/>
      </w:r>
    </w:p>
    <w:p w14:paraId="75F753F3"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_Toc462173505 \h </w:instrText>
      </w:r>
      <w:r>
        <w:rPr>
          <w:noProof/>
        </w:rPr>
      </w:r>
      <w:r>
        <w:rPr>
          <w:noProof/>
        </w:rPr>
        <w:fldChar w:fldCharType="separate"/>
      </w:r>
      <w:r>
        <w:rPr>
          <w:noProof/>
        </w:rPr>
        <w:t>18</w:t>
      </w:r>
      <w:r>
        <w:rPr>
          <w:noProof/>
        </w:rPr>
        <w:fldChar w:fldCharType="end"/>
      </w:r>
    </w:p>
    <w:p w14:paraId="2C5C9694"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_Toc462173506 \h </w:instrText>
      </w:r>
      <w:r>
        <w:rPr>
          <w:noProof/>
        </w:rPr>
      </w:r>
      <w:r>
        <w:rPr>
          <w:noProof/>
        </w:rPr>
        <w:fldChar w:fldCharType="separate"/>
      </w:r>
      <w:r>
        <w:rPr>
          <w:noProof/>
        </w:rPr>
        <w:t>18</w:t>
      </w:r>
      <w:r>
        <w:rPr>
          <w:noProof/>
        </w:rPr>
        <w:fldChar w:fldCharType="end"/>
      </w:r>
    </w:p>
    <w:p w14:paraId="770964A2"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_Toc462173507 \h </w:instrText>
      </w:r>
      <w:r>
        <w:rPr>
          <w:noProof/>
        </w:rPr>
      </w:r>
      <w:r>
        <w:rPr>
          <w:noProof/>
        </w:rPr>
        <w:fldChar w:fldCharType="separate"/>
      </w:r>
      <w:r>
        <w:rPr>
          <w:noProof/>
        </w:rPr>
        <w:t>31</w:t>
      </w:r>
      <w:r>
        <w:rPr>
          <w:noProof/>
        </w:rPr>
        <w:fldChar w:fldCharType="end"/>
      </w:r>
    </w:p>
    <w:p w14:paraId="3E6695E2"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_Toc462173508 \h </w:instrText>
      </w:r>
      <w:r>
        <w:rPr>
          <w:noProof/>
        </w:rPr>
      </w:r>
      <w:r>
        <w:rPr>
          <w:noProof/>
        </w:rPr>
        <w:fldChar w:fldCharType="separate"/>
      </w:r>
      <w:r>
        <w:rPr>
          <w:noProof/>
        </w:rPr>
        <w:t>48</w:t>
      </w:r>
      <w:r>
        <w:rPr>
          <w:noProof/>
        </w:rPr>
        <w:fldChar w:fldCharType="end"/>
      </w:r>
    </w:p>
    <w:p w14:paraId="0090E2D6"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_Toc462173509 \h </w:instrText>
      </w:r>
      <w:r>
        <w:rPr>
          <w:noProof/>
        </w:rPr>
      </w:r>
      <w:r>
        <w:rPr>
          <w:noProof/>
        </w:rPr>
        <w:fldChar w:fldCharType="separate"/>
      </w:r>
      <w:r>
        <w:rPr>
          <w:noProof/>
        </w:rPr>
        <w:t>49</w:t>
      </w:r>
      <w:r>
        <w:rPr>
          <w:noProof/>
        </w:rPr>
        <w:fldChar w:fldCharType="end"/>
      </w:r>
    </w:p>
    <w:p w14:paraId="515AD627"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_Toc462173510 \h </w:instrText>
      </w:r>
      <w:r>
        <w:rPr>
          <w:noProof/>
        </w:rPr>
      </w:r>
      <w:r>
        <w:rPr>
          <w:noProof/>
        </w:rPr>
        <w:fldChar w:fldCharType="separate"/>
      </w:r>
      <w:r>
        <w:rPr>
          <w:noProof/>
        </w:rPr>
        <w:t>50</w:t>
      </w:r>
      <w:r>
        <w:rPr>
          <w:noProof/>
        </w:rPr>
        <w:fldChar w:fldCharType="end"/>
      </w:r>
    </w:p>
    <w:p w14:paraId="24D668AB"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_Toc462173511 \h </w:instrText>
      </w:r>
      <w:r>
        <w:rPr>
          <w:noProof/>
        </w:rPr>
      </w:r>
      <w:r>
        <w:rPr>
          <w:noProof/>
        </w:rPr>
        <w:fldChar w:fldCharType="separate"/>
      </w:r>
      <w:r>
        <w:rPr>
          <w:noProof/>
        </w:rPr>
        <w:t>52</w:t>
      </w:r>
      <w:r>
        <w:rPr>
          <w:noProof/>
        </w:rPr>
        <w:fldChar w:fldCharType="end"/>
      </w:r>
    </w:p>
    <w:p w14:paraId="507A268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Condiciones asumidas, dependencias y restricciones</w:t>
      </w:r>
      <w:r>
        <w:rPr>
          <w:noProof/>
        </w:rPr>
        <w:tab/>
      </w:r>
      <w:r>
        <w:rPr>
          <w:noProof/>
        </w:rPr>
        <w:fldChar w:fldCharType="begin"/>
      </w:r>
      <w:r>
        <w:rPr>
          <w:noProof/>
        </w:rPr>
        <w:instrText xml:space="preserve"> PAGEREF _Toc462173512 \h </w:instrText>
      </w:r>
      <w:r>
        <w:rPr>
          <w:noProof/>
        </w:rPr>
      </w:r>
      <w:r>
        <w:rPr>
          <w:noProof/>
        </w:rPr>
        <w:fldChar w:fldCharType="separate"/>
      </w:r>
      <w:r>
        <w:rPr>
          <w:noProof/>
        </w:rPr>
        <w:t>52</w:t>
      </w:r>
      <w:r>
        <w:rPr>
          <w:noProof/>
        </w:rPr>
        <w:fldChar w:fldCharType="end"/>
      </w:r>
    </w:p>
    <w:p w14:paraId="79253B5E"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_Toc462173513 \h </w:instrText>
      </w:r>
      <w:r>
        <w:rPr>
          <w:noProof/>
        </w:rPr>
      </w:r>
      <w:r>
        <w:rPr>
          <w:noProof/>
        </w:rPr>
        <w:fldChar w:fldCharType="separate"/>
      </w:r>
      <w:r>
        <w:rPr>
          <w:noProof/>
        </w:rPr>
        <w:t>53</w:t>
      </w:r>
      <w:r>
        <w:rPr>
          <w:noProof/>
        </w:rPr>
        <w:fldChar w:fldCharType="end"/>
      </w:r>
    </w:p>
    <w:p w14:paraId="2463910B"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_Toc462173514 \h </w:instrText>
      </w:r>
      <w:r>
        <w:rPr>
          <w:noProof/>
        </w:rPr>
      </w:r>
      <w:r>
        <w:rPr>
          <w:noProof/>
        </w:rPr>
        <w:fldChar w:fldCharType="separate"/>
      </w:r>
      <w:r>
        <w:rPr>
          <w:noProof/>
        </w:rPr>
        <w:t>55</w:t>
      </w:r>
      <w:r>
        <w:rPr>
          <w:noProof/>
        </w:rPr>
        <w:fldChar w:fldCharType="end"/>
      </w:r>
    </w:p>
    <w:p w14:paraId="1AC00B45"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_Toc462173515 \h </w:instrText>
      </w:r>
      <w:r>
        <w:rPr>
          <w:noProof/>
        </w:rPr>
      </w:r>
      <w:r>
        <w:rPr>
          <w:noProof/>
        </w:rPr>
        <w:fldChar w:fldCharType="separate"/>
      </w:r>
      <w:r>
        <w:rPr>
          <w:noProof/>
        </w:rPr>
        <w:t>55</w:t>
      </w:r>
      <w:r>
        <w:rPr>
          <w:noProof/>
        </w:rPr>
        <w:fldChar w:fldCharType="end"/>
      </w:r>
    </w:p>
    <w:p w14:paraId="547D195A"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_Toc462173516 \h </w:instrText>
      </w:r>
      <w:r>
        <w:rPr>
          <w:noProof/>
        </w:rPr>
      </w:r>
      <w:r>
        <w:rPr>
          <w:noProof/>
        </w:rPr>
        <w:fldChar w:fldCharType="separate"/>
      </w:r>
      <w:r>
        <w:rPr>
          <w:noProof/>
        </w:rPr>
        <w:t>55</w:t>
      </w:r>
      <w:r>
        <w:rPr>
          <w:noProof/>
        </w:rPr>
        <w:fldChar w:fldCharType="end"/>
      </w:r>
    </w:p>
    <w:p w14:paraId="5E426FE1"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_Toc462173517 \h </w:instrText>
      </w:r>
      <w:r>
        <w:rPr>
          <w:noProof/>
        </w:rPr>
      </w:r>
      <w:r>
        <w:rPr>
          <w:noProof/>
        </w:rPr>
        <w:fldChar w:fldCharType="separate"/>
      </w:r>
      <w:r>
        <w:rPr>
          <w:noProof/>
        </w:rPr>
        <w:t>55</w:t>
      </w:r>
      <w:r>
        <w:rPr>
          <w:noProof/>
        </w:rPr>
        <w:fldChar w:fldCharType="end"/>
      </w:r>
    </w:p>
    <w:p w14:paraId="35CAF0F1"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_Toc462173518 \h </w:instrText>
      </w:r>
      <w:r>
        <w:rPr>
          <w:noProof/>
        </w:rPr>
      </w:r>
      <w:r>
        <w:rPr>
          <w:noProof/>
        </w:rPr>
        <w:fldChar w:fldCharType="separate"/>
      </w:r>
      <w:r>
        <w:rPr>
          <w:noProof/>
        </w:rPr>
        <w:t>55</w:t>
      </w:r>
      <w:r>
        <w:rPr>
          <w:noProof/>
        </w:rPr>
        <w:fldChar w:fldCharType="end"/>
      </w:r>
    </w:p>
    <w:p w14:paraId="458A1E1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_Toc462173519 \h </w:instrText>
      </w:r>
      <w:r>
        <w:rPr>
          <w:noProof/>
        </w:rPr>
      </w:r>
      <w:r>
        <w:rPr>
          <w:noProof/>
        </w:rPr>
        <w:fldChar w:fldCharType="separate"/>
      </w:r>
      <w:r>
        <w:rPr>
          <w:noProof/>
        </w:rPr>
        <w:t>56</w:t>
      </w:r>
      <w:r>
        <w:rPr>
          <w:noProof/>
        </w:rPr>
        <w:fldChar w:fldCharType="end"/>
      </w:r>
    </w:p>
    <w:p w14:paraId="5EB18909"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_Toc462173520 \h </w:instrText>
      </w:r>
      <w:r>
        <w:rPr>
          <w:noProof/>
        </w:rPr>
      </w:r>
      <w:r>
        <w:rPr>
          <w:noProof/>
        </w:rPr>
        <w:fldChar w:fldCharType="separate"/>
      </w:r>
      <w:r>
        <w:rPr>
          <w:noProof/>
        </w:rPr>
        <w:t>58</w:t>
      </w:r>
      <w:r>
        <w:rPr>
          <w:noProof/>
        </w:rPr>
        <w:fldChar w:fldCharType="end"/>
      </w:r>
    </w:p>
    <w:p w14:paraId="5BE303F2"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_Toc462173521 \h </w:instrText>
      </w:r>
      <w:r>
        <w:rPr>
          <w:noProof/>
        </w:rPr>
      </w:r>
      <w:r>
        <w:rPr>
          <w:noProof/>
        </w:rPr>
        <w:fldChar w:fldCharType="separate"/>
      </w:r>
      <w:r>
        <w:rPr>
          <w:noProof/>
        </w:rPr>
        <w:t>58</w:t>
      </w:r>
      <w:r>
        <w:rPr>
          <w:noProof/>
        </w:rPr>
        <w:fldChar w:fldCharType="end"/>
      </w:r>
    </w:p>
    <w:p w14:paraId="2F1B476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lastRenderedPageBreak/>
        <w:t>Dependencias</w:t>
      </w:r>
      <w:r>
        <w:rPr>
          <w:noProof/>
        </w:rPr>
        <w:tab/>
      </w:r>
      <w:r>
        <w:rPr>
          <w:noProof/>
        </w:rPr>
        <w:fldChar w:fldCharType="begin"/>
      </w:r>
      <w:r>
        <w:rPr>
          <w:noProof/>
        </w:rPr>
        <w:instrText xml:space="preserve"> PAGEREF _Toc462173522 \h </w:instrText>
      </w:r>
      <w:r>
        <w:rPr>
          <w:noProof/>
        </w:rPr>
      </w:r>
      <w:r>
        <w:rPr>
          <w:noProof/>
        </w:rPr>
        <w:fldChar w:fldCharType="separate"/>
      </w:r>
      <w:r>
        <w:rPr>
          <w:noProof/>
        </w:rPr>
        <w:t>60</w:t>
      </w:r>
      <w:r>
        <w:rPr>
          <w:noProof/>
        </w:rPr>
        <w:fldChar w:fldCharType="end"/>
      </w:r>
    </w:p>
    <w:p w14:paraId="448F6195"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_Toc462173523 \h </w:instrText>
      </w:r>
      <w:r>
        <w:rPr>
          <w:noProof/>
        </w:rPr>
      </w:r>
      <w:r>
        <w:rPr>
          <w:noProof/>
        </w:rPr>
        <w:fldChar w:fldCharType="separate"/>
      </w:r>
      <w:r>
        <w:rPr>
          <w:noProof/>
        </w:rPr>
        <w:t>61</w:t>
      </w:r>
      <w:r>
        <w:rPr>
          <w:noProof/>
        </w:rPr>
        <w:fldChar w:fldCharType="end"/>
      </w:r>
    </w:p>
    <w:p w14:paraId="4B9F742F"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_Toc462173524 \h </w:instrText>
      </w:r>
      <w:r>
        <w:rPr>
          <w:noProof/>
        </w:rPr>
      </w:r>
      <w:r>
        <w:rPr>
          <w:noProof/>
        </w:rPr>
        <w:fldChar w:fldCharType="separate"/>
      </w:r>
      <w:r>
        <w:rPr>
          <w:noProof/>
        </w:rPr>
        <w:t>63</w:t>
      </w:r>
      <w:r>
        <w:rPr>
          <w:noProof/>
        </w:rPr>
        <w:fldChar w:fldCharType="end"/>
      </w:r>
    </w:p>
    <w:p w14:paraId="3F390DDC"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sidRPr="00951A7E">
        <w:rPr>
          <w:noProof/>
          <w:lang w:val="en-US"/>
        </w:rPr>
        <w:t>Bibliografía</w:t>
      </w:r>
      <w:r>
        <w:rPr>
          <w:noProof/>
        </w:rPr>
        <w:tab/>
      </w:r>
      <w:r>
        <w:rPr>
          <w:noProof/>
        </w:rPr>
        <w:fldChar w:fldCharType="begin"/>
      </w:r>
      <w:r>
        <w:rPr>
          <w:noProof/>
        </w:rPr>
        <w:instrText xml:space="preserve"> PAGEREF _Toc462173525 \h </w:instrText>
      </w:r>
      <w:r>
        <w:rPr>
          <w:noProof/>
        </w:rPr>
      </w:r>
      <w:r>
        <w:rPr>
          <w:noProof/>
        </w:rPr>
        <w:fldChar w:fldCharType="separate"/>
      </w:r>
      <w:r>
        <w:rPr>
          <w:noProof/>
        </w:rPr>
        <w:t>67</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r>
        <w:lastRenderedPageBreak/>
        <w:t>Lista</w:t>
      </w:r>
      <w:r w:rsidR="00276351">
        <w:t xml:space="preserve"> de figuras</w:t>
      </w:r>
      <w:bookmarkEnd w:id="3"/>
      <w:bookmarkEnd w:id="4"/>
      <w:bookmarkEnd w:id="5"/>
      <w:bookmarkEnd w:id="6"/>
      <w:bookmarkEnd w:id="7"/>
    </w:p>
    <w:p w14:paraId="731206C1" w14:textId="77777777" w:rsidR="00817455" w:rsidRPr="00817455" w:rsidRDefault="00817455" w:rsidP="00817455"/>
    <w:p w14:paraId="7E000089" w14:textId="77777777" w:rsidR="00817455"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173526" w:history="1">
        <w:r w:rsidR="00817455" w:rsidRPr="00316B1D">
          <w:rPr>
            <w:rStyle w:val="Hipervnculo"/>
            <w:noProof/>
          </w:rPr>
          <w:t>Figura 1. Diagrama de Ishikawa</w:t>
        </w:r>
        <w:r w:rsidR="00817455">
          <w:rPr>
            <w:noProof/>
            <w:webHidden/>
          </w:rPr>
          <w:tab/>
        </w:r>
        <w:r w:rsidR="00817455">
          <w:rPr>
            <w:noProof/>
            <w:webHidden/>
          </w:rPr>
          <w:fldChar w:fldCharType="begin"/>
        </w:r>
        <w:r w:rsidR="00817455">
          <w:rPr>
            <w:noProof/>
            <w:webHidden/>
          </w:rPr>
          <w:instrText xml:space="preserve"> PAGEREF _Toc462173526 \h </w:instrText>
        </w:r>
        <w:r w:rsidR="00817455">
          <w:rPr>
            <w:noProof/>
            <w:webHidden/>
          </w:rPr>
        </w:r>
        <w:r w:rsidR="00817455">
          <w:rPr>
            <w:noProof/>
            <w:webHidden/>
          </w:rPr>
          <w:fldChar w:fldCharType="separate"/>
        </w:r>
        <w:r w:rsidR="00817455">
          <w:rPr>
            <w:noProof/>
            <w:webHidden/>
          </w:rPr>
          <w:t>7</w:t>
        </w:r>
        <w:r w:rsidR="00817455">
          <w:rPr>
            <w:noProof/>
            <w:webHidden/>
          </w:rPr>
          <w:fldChar w:fldCharType="end"/>
        </w:r>
      </w:hyperlink>
    </w:p>
    <w:p w14:paraId="612187AC"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27" w:history="1">
        <w:r w:rsidRPr="00316B1D">
          <w:rPr>
            <w:rStyle w:val="Hipervnculo"/>
            <w:noProof/>
          </w:rPr>
          <w:t>Figura 2. Agendamiento</w:t>
        </w:r>
        <w:r>
          <w:rPr>
            <w:noProof/>
            <w:webHidden/>
          </w:rPr>
          <w:tab/>
        </w:r>
        <w:r>
          <w:rPr>
            <w:noProof/>
            <w:webHidden/>
          </w:rPr>
          <w:fldChar w:fldCharType="begin"/>
        </w:r>
        <w:r>
          <w:rPr>
            <w:noProof/>
            <w:webHidden/>
          </w:rPr>
          <w:instrText xml:space="preserve"> PAGEREF _Toc462173527 \h </w:instrText>
        </w:r>
        <w:r>
          <w:rPr>
            <w:noProof/>
            <w:webHidden/>
          </w:rPr>
        </w:r>
        <w:r>
          <w:rPr>
            <w:noProof/>
            <w:webHidden/>
          </w:rPr>
          <w:fldChar w:fldCharType="separate"/>
        </w:r>
        <w:r>
          <w:rPr>
            <w:noProof/>
            <w:webHidden/>
          </w:rPr>
          <w:t>18</w:t>
        </w:r>
        <w:r>
          <w:rPr>
            <w:noProof/>
            <w:webHidden/>
          </w:rPr>
          <w:fldChar w:fldCharType="end"/>
        </w:r>
      </w:hyperlink>
    </w:p>
    <w:p w14:paraId="5E5EADB8"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28" w:history="1">
        <w:r w:rsidRPr="00316B1D">
          <w:rPr>
            <w:rStyle w:val="Hipervnculo"/>
            <w:noProof/>
          </w:rPr>
          <w:t>Figura 3. Ingreso del paciente</w:t>
        </w:r>
        <w:r>
          <w:rPr>
            <w:noProof/>
            <w:webHidden/>
          </w:rPr>
          <w:tab/>
        </w:r>
        <w:r>
          <w:rPr>
            <w:noProof/>
            <w:webHidden/>
          </w:rPr>
          <w:fldChar w:fldCharType="begin"/>
        </w:r>
        <w:r>
          <w:rPr>
            <w:noProof/>
            <w:webHidden/>
          </w:rPr>
          <w:instrText xml:space="preserve"> PAGEREF _Toc462173528 \h </w:instrText>
        </w:r>
        <w:r>
          <w:rPr>
            <w:noProof/>
            <w:webHidden/>
          </w:rPr>
        </w:r>
        <w:r>
          <w:rPr>
            <w:noProof/>
            <w:webHidden/>
          </w:rPr>
          <w:fldChar w:fldCharType="separate"/>
        </w:r>
        <w:r>
          <w:rPr>
            <w:noProof/>
            <w:webHidden/>
          </w:rPr>
          <w:t>19</w:t>
        </w:r>
        <w:r>
          <w:rPr>
            <w:noProof/>
            <w:webHidden/>
          </w:rPr>
          <w:fldChar w:fldCharType="end"/>
        </w:r>
      </w:hyperlink>
    </w:p>
    <w:p w14:paraId="713B5CAF"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29" w:history="1">
        <w:r w:rsidRPr="00316B1D">
          <w:rPr>
            <w:rStyle w:val="Hipervnculo"/>
            <w:noProof/>
          </w:rPr>
          <w:t>Figura 4. Procedimiento pre atención</w:t>
        </w:r>
        <w:r>
          <w:rPr>
            <w:noProof/>
            <w:webHidden/>
          </w:rPr>
          <w:tab/>
        </w:r>
        <w:r>
          <w:rPr>
            <w:noProof/>
            <w:webHidden/>
          </w:rPr>
          <w:fldChar w:fldCharType="begin"/>
        </w:r>
        <w:r>
          <w:rPr>
            <w:noProof/>
            <w:webHidden/>
          </w:rPr>
          <w:instrText xml:space="preserve"> PAGEREF _Toc462173529 \h </w:instrText>
        </w:r>
        <w:r>
          <w:rPr>
            <w:noProof/>
            <w:webHidden/>
          </w:rPr>
        </w:r>
        <w:r>
          <w:rPr>
            <w:noProof/>
            <w:webHidden/>
          </w:rPr>
          <w:fldChar w:fldCharType="separate"/>
        </w:r>
        <w:r>
          <w:rPr>
            <w:noProof/>
            <w:webHidden/>
          </w:rPr>
          <w:t>20</w:t>
        </w:r>
        <w:r>
          <w:rPr>
            <w:noProof/>
            <w:webHidden/>
          </w:rPr>
          <w:fldChar w:fldCharType="end"/>
        </w:r>
      </w:hyperlink>
    </w:p>
    <w:p w14:paraId="0D5F948C"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0" w:history="1">
        <w:r w:rsidRPr="00316B1D">
          <w:rPr>
            <w:rStyle w:val="Hipervnculo"/>
            <w:noProof/>
          </w:rPr>
          <w:t>Figura 5. Procedimiento post atención</w:t>
        </w:r>
        <w:r>
          <w:rPr>
            <w:noProof/>
            <w:webHidden/>
          </w:rPr>
          <w:tab/>
        </w:r>
        <w:r>
          <w:rPr>
            <w:noProof/>
            <w:webHidden/>
          </w:rPr>
          <w:fldChar w:fldCharType="begin"/>
        </w:r>
        <w:r>
          <w:rPr>
            <w:noProof/>
            <w:webHidden/>
          </w:rPr>
          <w:instrText xml:space="preserve"> PAGEREF _Toc462173530 \h </w:instrText>
        </w:r>
        <w:r>
          <w:rPr>
            <w:noProof/>
            <w:webHidden/>
          </w:rPr>
        </w:r>
        <w:r>
          <w:rPr>
            <w:noProof/>
            <w:webHidden/>
          </w:rPr>
          <w:fldChar w:fldCharType="separate"/>
        </w:r>
        <w:r>
          <w:rPr>
            <w:noProof/>
            <w:webHidden/>
          </w:rPr>
          <w:t>21</w:t>
        </w:r>
        <w:r>
          <w:rPr>
            <w:noProof/>
            <w:webHidden/>
          </w:rPr>
          <w:fldChar w:fldCharType="end"/>
        </w:r>
      </w:hyperlink>
    </w:p>
    <w:p w14:paraId="26D272C9"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1" w:history="1">
        <w:r w:rsidRPr="00316B1D">
          <w:rPr>
            <w:rStyle w:val="Hipervnculo"/>
            <w:noProof/>
          </w:rPr>
          <w:t>Figura 6. Cierre de cajas</w:t>
        </w:r>
        <w:r>
          <w:rPr>
            <w:noProof/>
            <w:webHidden/>
          </w:rPr>
          <w:tab/>
        </w:r>
        <w:r>
          <w:rPr>
            <w:noProof/>
            <w:webHidden/>
          </w:rPr>
          <w:fldChar w:fldCharType="begin"/>
        </w:r>
        <w:r>
          <w:rPr>
            <w:noProof/>
            <w:webHidden/>
          </w:rPr>
          <w:instrText xml:space="preserve"> PAGEREF _Toc462173531 \h </w:instrText>
        </w:r>
        <w:r>
          <w:rPr>
            <w:noProof/>
            <w:webHidden/>
          </w:rPr>
        </w:r>
        <w:r>
          <w:rPr>
            <w:noProof/>
            <w:webHidden/>
          </w:rPr>
          <w:fldChar w:fldCharType="separate"/>
        </w:r>
        <w:r>
          <w:rPr>
            <w:noProof/>
            <w:webHidden/>
          </w:rPr>
          <w:t>22</w:t>
        </w:r>
        <w:r>
          <w:rPr>
            <w:noProof/>
            <w:webHidden/>
          </w:rPr>
          <w:fldChar w:fldCharType="end"/>
        </w:r>
      </w:hyperlink>
    </w:p>
    <w:p w14:paraId="728A5E23"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2" w:history="1">
        <w:r w:rsidRPr="00316B1D">
          <w:rPr>
            <w:rStyle w:val="Hipervnculo"/>
            <w:noProof/>
          </w:rPr>
          <w:t>Figura 7. Pago de honorarios médicos</w:t>
        </w:r>
        <w:r>
          <w:rPr>
            <w:noProof/>
            <w:webHidden/>
          </w:rPr>
          <w:tab/>
        </w:r>
        <w:r>
          <w:rPr>
            <w:noProof/>
            <w:webHidden/>
          </w:rPr>
          <w:fldChar w:fldCharType="begin"/>
        </w:r>
        <w:r>
          <w:rPr>
            <w:noProof/>
            <w:webHidden/>
          </w:rPr>
          <w:instrText xml:space="preserve"> PAGEREF _Toc462173532 \h </w:instrText>
        </w:r>
        <w:r>
          <w:rPr>
            <w:noProof/>
            <w:webHidden/>
          </w:rPr>
        </w:r>
        <w:r>
          <w:rPr>
            <w:noProof/>
            <w:webHidden/>
          </w:rPr>
          <w:fldChar w:fldCharType="separate"/>
        </w:r>
        <w:r>
          <w:rPr>
            <w:noProof/>
            <w:webHidden/>
          </w:rPr>
          <w:t>23</w:t>
        </w:r>
        <w:r>
          <w:rPr>
            <w:noProof/>
            <w:webHidden/>
          </w:rPr>
          <w:fldChar w:fldCharType="end"/>
        </w:r>
      </w:hyperlink>
    </w:p>
    <w:p w14:paraId="414A4BBE"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3" w:history="1">
        <w:r w:rsidRPr="00316B1D">
          <w:rPr>
            <w:rStyle w:val="Hipervnculo"/>
            <w:noProof/>
          </w:rPr>
          <w:t>Figura 8. Entrega exámenes</w:t>
        </w:r>
        <w:r>
          <w:rPr>
            <w:noProof/>
            <w:webHidden/>
          </w:rPr>
          <w:tab/>
        </w:r>
        <w:r>
          <w:rPr>
            <w:noProof/>
            <w:webHidden/>
          </w:rPr>
          <w:fldChar w:fldCharType="begin"/>
        </w:r>
        <w:r>
          <w:rPr>
            <w:noProof/>
            <w:webHidden/>
          </w:rPr>
          <w:instrText xml:space="preserve"> PAGEREF _Toc462173533 \h </w:instrText>
        </w:r>
        <w:r>
          <w:rPr>
            <w:noProof/>
            <w:webHidden/>
          </w:rPr>
        </w:r>
        <w:r>
          <w:rPr>
            <w:noProof/>
            <w:webHidden/>
          </w:rPr>
          <w:fldChar w:fldCharType="separate"/>
        </w:r>
        <w:r>
          <w:rPr>
            <w:noProof/>
            <w:webHidden/>
          </w:rPr>
          <w:t>24</w:t>
        </w:r>
        <w:r>
          <w:rPr>
            <w:noProof/>
            <w:webHidden/>
          </w:rPr>
          <w:fldChar w:fldCharType="end"/>
        </w:r>
      </w:hyperlink>
    </w:p>
    <w:p w14:paraId="5A488892"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4" w:history="1">
        <w:r w:rsidRPr="00316B1D">
          <w:rPr>
            <w:rStyle w:val="Hipervnculo"/>
            <w:noProof/>
          </w:rPr>
          <w:t>Figura 9. Comprobación hora</w:t>
        </w:r>
        <w:r>
          <w:rPr>
            <w:noProof/>
            <w:webHidden/>
          </w:rPr>
          <w:tab/>
        </w:r>
        <w:r>
          <w:rPr>
            <w:noProof/>
            <w:webHidden/>
          </w:rPr>
          <w:fldChar w:fldCharType="begin"/>
        </w:r>
        <w:r>
          <w:rPr>
            <w:noProof/>
            <w:webHidden/>
          </w:rPr>
          <w:instrText xml:space="preserve"> PAGEREF _Toc462173534 \h </w:instrText>
        </w:r>
        <w:r>
          <w:rPr>
            <w:noProof/>
            <w:webHidden/>
          </w:rPr>
        </w:r>
        <w:r>
          <w:rPr>
            <w:noProof/>
            <w:webHidden/>
          </w:rPr>
          <w:fldChar w:fldCharType="separate"/>
        </w:r>
        <w:r>
          <w:rPr>
            <w:noProof/>
            <w:webHidden/>
          </w:rPr>
          <w:t>25</w:t>
        </w:r>
        <w:r>
          <w:rPr>
            <w:noProof/>
            <w:webHidden/>
          </w:rPr>
          <w:fldChar w:fldCharType="end"/>
        </w:r>
      </w:hyperlink>
    </w:p>
    <w:p w14:paraId="2BAC2CFF"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5" w:history="1">
        <w:r w:rsidRPr="00316B1D">
          <w:rPr>
            <w:rStyle w:val="Hipervnculo"/>
            <w:noProof/>
          </w:rPr>
          <w:t>Figura 10. Pago boleta de honorarios</w:t>
        </w:r>
        <w:r>
          <w:rPr>
            <w:noProof/>
            <w:webHidden/>
          </w:rPr>
          <w:tab/>
        </w:r>
        <w:r>
          <w:rPr>
            <w:noProof/>
            <w:webHidden/>
          </w:rPr>
          <w:fldChar w:fldCharType="begin"/>
        </w:r>
        <w:r>
          <w:rPr>
            <w:noProof/>
            <w:webHidden/>
          </w:rPr>
          <w:instrText xml:space="preserve"> PAGEREF _Toc462173535 \h </w:instrText>
        </w:r>
        <w:r>
          <w:rPr>
            <w:noProof/>
            <w:webHidden/>
          </w:rPr>
        </w:r>
        <w:r>
          <w:rPr>
            <w:noProof/>
            <w:webHidden/>
          </w:rPr>
          <w:fldChar w:fldCharType="separate"/>
        </w:r>
        <w:r>
          <w:rPr>
            <w:noProof/>
            <w:webHidden/>
          </w:rPr>
          <w:t>26</w:t>
        </w:r>
        <w:r>
          <w:rPr>
            <w:noProof/>
            <w:webHidden/>
          </w:rPr>
          <w:fldChar w:fldCharType="end"/>
        </w:r>
      </w:hyperlink>
    </w:p>
    <w:p w14:paraId="0746F1F4"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6" w:history="1">
        <w:r w:rsidRPr="00316B1D">
          <w:rPr>
            <w:rStyle w:val="Hipervnculo"/>
            <w:noProof/>
          </w:rPr>
          <w:t>Figura 11. Anular atención</w:t>
        </w:r>
        <w:r>
          <w:rPr>
            <w:noProof/>
            <w:webHidden/>
          </w:rPr>
          <w:tab/>
        </w:r>
        <w:r>
          <w:rPr>
            <w:noProof/>
            <w:webHidden/>
          </w:rPr>
          <w:fldChar w:fldCharType="begin"/>
        </w:r>
        <w:r>
          <w:rPr>
            <w:noProof/>
            <w:webHidden/>
          </w:rPr>
          <w:instrText xml:space="preserve"> PAGEREF _Toc462173536 \h </w:instrText>
        </w:r>
        <w:r>
          <w:rPr>
            <w:noProof/>
            <w:webHidden/>
          </w:rPr>
        </w:r>
        <w:r>
          <w:rPr>
            <w:noProof/>
            <w:webHidden/>
          </w:rPr>
          <w:fldChar w:fldCharType="separate"/>
        </w:r>
        <w:r>
          <w:rPr>
            <w:noProof/>
            <w:webHidden/>
          </w:rPr>
          <w:t>27</w:t>
        </w:r>
        <w:r>
          <w:rPr>
            <w:noProof/>
            <w:webHidden/>
          </w:rPr>
          <w:fldChar w:fldCharType="end"/>
        </w:r>
      </w:hyperlink>
    </w:p>
    <w:p w14:paraId="47BCE3C6"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7" w:history="1">
        <w:r w:rsidRPr="00316B1D">
          <w:rPr>
            <w:rStyle w:val="Hipervnculo"/>
            <w:noProof/>
          </w:rPr>
          <w:t>Figura 12. Abrir caja</w:t>
        </w:r>
        <w:r>
          <w:rPr>
            <w:noProof/>
            <w:webHidden/>
          </w:rPr>
          <w:tab/>
        </w:r>
        <w:r>
          <w:rPr>
            <w:noProof/>
            <w:webHidden/>
          </w:rPr>
          <w:fldChar w:fldCharType="begin"/>
        </w:r>
        <w:r>
          <w:rPr>
            <w:noProof/>
            <w:webHidden/>
          </w:rPr>
          <w:instrText xml:space="preserve"> PAGEREF _Toc462173537 \h </w:instrText>
        </w:r>
        <w:r>
          <w:rPr>
            <w:noProof/>
            <w:webHidden/>
          </w:rPr>
        </w:r>
        <w:r>
          <w:rPr>
            <w:noProof/>
            <w:webHidden/>
          </w:rPr>
          <w:fldChar w:fldCharType="separate"/>
        </w:r>
        <w:r>
          <w:rPr>
            <w:noProof/>
            <w:webHidden/>
          </w:rPr>
          <w:t>28</w:t>
        </w:r>
        <w:r>
          <w:rPr>
            <w:noProof/>
            <w:webHidden/>
          </w:rPr>
          <w:fldChar w:fldCharType="end"/>
        </w:r>
      </w:hyperlink>
    </w:p>
    <w:p w14:paraId="347AFD5F"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8" w:history="1">
        <w:r w:rsidRPr="00316B1D">
          <w:rPr>
            <w:rStyle w:val="Hipervnculo"/>
            <w:noProof/>
          </w:rPr>
          <w:t>Figura 13. Post atención médica</w:t>
        </w:r>
        <w:r>
          <w:rPr>
            <w:noProof/>
            <w:webHidden/>
          </w:rPr>
          <w:tab/>
        </w:r>
        <w:r>
          <w:rPr>
            <w:noProof/>
            <w:webHidden/>
          </w:rPr>
          <w:fldChar w:fldCharType="begin"/>
        </w:r>
        <w:r>
          <w:rPr>
            <w:noProof/>
            <w:webHidden/>
          </w:rPr>
          <w:instrText xml:space="preserve"> PAGEREF _Toc462173538 \h </w:instrText>
        </w:r>
        <w:r>
          <w:rPr>
            <w:noProof/>
            <w:webHidden/>
          </w:rPr>
        </w:r>
        <w:r>
          <w:rPr>
            <w:noProof/>
            <w:webHidden/>
          </w:rPr>
          <w:fldChar w:fldCharType="separate"/>
        </w:r>
        <w:r>
          <w:rPr>
            <w:noProof/>
            <w:webHidden/>
          </w:rPr>
          <w:t>29</w:t>
        </w:r>
        <w:r>
          <w:rPr>
            <w:noProof/>
            <w:webHidden/>
          </w:rPr>
          <w:fldChar w:fldCharType="end"/>
        </w:r>
      </w:hyperlink>
    </w:p>
    <w:p w14:paraId="6D56E234"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39" w:history="1">
        <w:r w:rsidRPr="00316B1D">
          <w:rPr>
            <w:rStyle w:val="Hipervnculo"/>
            <w:noProof/>
          </w:rPr>
          <w:t>Figura 14. Post examen laboratorio</w:t>
        </w:r>
        <w:r>
          <w:rPr>
            <w:noProof/>
            <w:webHidden/>
          </w:rPr>
          <w:tab/>
        </w:r>
        <w:r>
          <w:rPr>
            <w:noProof/>
            <w:webHidden/>
          </w:rPr>
          <w:fldChar w:fldCharType="begin"/>
        </w:r>
        <w:r>
          <w:rPr>
            <w:noProof/>
            <w:webHidden/>
          </w:rPr>
          <w:instrText xml:space="preserve"> PAGEREF _Toc462173539 \h </w:instrText>
        </w:r>
        <w:r>
          <w:rPr>
            <w:noProof/>
            <w:webHidden/>
          </w:rPr>
        </w:r>
        <w:r>
          <w:rPr>
            <w:noProof/>
            <w:webHidden/>
          </w:rPr>
          <w:fldChar w:fldCharType="separate"/>
        </w:r>
        <w:r>
          <w:rPr>
            <w:noProof/>
            <w:webHidden/>
          </w:rPr>
          <w:t>30</w:t>
        </w:r>
        <w:r>
          <w:rPr>
            <w:noProof/>
            <w:webHidden/>
          </w:rPr>
          <w:fldChar w:fldCharType="end"/>
        </w:r>
      </w:hyperlink>
    </w:p>
    <w:p w14:paraId="3930C3AD"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0" w:history="1">
        <w:r w:rsidRPr="00316B1D">
          <w:rPr>
            <w:rStyle w:val="Hipervnculo"/>
            <w:noProof/>
          </w:rPr>
          <w:t>Figura 15. Agendar atención</w:t>
        </w:r>
        <w:r>
          <w:rPr>
            <w:noProof/>
            <w:webHidden/>
          </w:rPr>
          <w:tab/>
        </w:r>
        <w:r>
          <w:rPr>
            <w:noProof/>
            <w:webHidden/>
          </w:rPr>
          <w:fldChar w:fldCharType="begin"/>
        </w:r>
        <w:r>
          <w:rPr>
            <w:noProof/>
            <w:webHidden/>
          </w:rPr>
          <w:instrText xml:space="preserve"> PAGEREF _Toc462173540 \h </w:instrText>
        </w:r>
        <w:r>
          <w:rPr>
            <w:noProof/>
            <w:webHidden/>
          </w:rPr>
        </w:r>
        <w:r>
          <w:rPr>
            <w:noProof/>
            <w:webHidden/>
          </w:rPr>
          <w:fldChar w:fldCharType="separate"/>
        </w:r>
        <w:r>
          <w:rPr>
            <w:noProof/>
            <w:webHidden/>
          </w:rPr>
          <w:t>31</w:t>
        </w:r>
        <w:r>
          <w:rPr>
            <w:noProof/>
            <w:webHidden/>
          </w:rPr>
          <w:fldChar w:fldCharType="end"/>
        </w:r>
      </w:hyperlink>
    </w:p>
    <w:p w14:paraId="1ECF9526"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1" w:history="1">
        <w:r w:rsidRPr="00316B1D">
          <w:rPr>
            <w:rStyle w:val="Hipervnculo"/>
            <w:noProof/>
          </w:rPr>
          <w:t>Figura 16. Ingreso del paciente</w:t>
        </w:r>
        <w:r>
          <w:rPr>
            <w:noProof/>
            <w:webHidden/>
          </w:rPr>
          <w:tab/>
        </w:r>
        <w:r>
          <w:rPr>
            <w:noProof/>
            <w:webHidden/>
          </w:rPr>
          <w:fldChar w:fldCharType="begin"/>
        </w:r>
        <w:r>
          <w:rPr>
            <w:noProof/>
            <w:webHidden/>
          </w:rPr>
          <w:instrText xml:space="preserve"> PAGEREF _Toc462173541 \h </w:instrText>
        </w:r>
        <w:r>
          <w:rPr>
            <w:noProof/>
            <w:webHidden/>
          </w:rPr>
        </w:r>
        <w:r>
          <w:rPr>
            <w:noProof/>
            <w:webHidden/>
          </w:rPr>
          <w:fldChar w:fldCharType="separate"/>
        </w:r>
        <w:r>
          <w:rPr>
            <w:noProof/>
            <w:webHidden/>
          </w:rPr>
          <w:t>32</w:t>
        </w:r>
        <w:r>
          <w:rPr>
            <w:noProof/>
            <w:webHidden/>
          </w:rPr>
          <w:fldChar w:fldCharType="end"/>
        </w:r>
      </w:hyperlink>
    </w:p>
    <w:p w14:paraId="1C99895B"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2" w:history="1">
        <w:r w:rsidRPr="00316B1D">
          <w:rPr>
            <w:rStyle w:val="Hipervnculo"/>
            <w:noProof/>
          </w:rPr>
          <w:t>Figura 17. Procedimiento pre atención</w:t>
        </w:r>
        <w:r>
          <w:rPr>
            <w:noProof/>
            <w:webHidden/>
          </w:rPr>
          <w:tab/>
        </w:r>
        <w:r>
          <w:rPr>
            <w:noProof/>
            <w:webHidden/>
          </w:rPr>
          <w:fldChar w:fldCharType="begin"/>
        </w:r>
        <w:r>
          <w:rPr>
            <w:noProof/>
            <w:webHidden/>
          </w:rPr>
          <w:instrText xml:space="preserve"> PAGEREF _Toc462173542 \h </w:instrText>
        </w:r>
        <w:r>
          <w:rPr>
            <w:noProof/>
            <w:webHidden/>
          </w:rPr>
        </w:r>
        <w:r>
          <w:rPr>
            <w:noProof/>
            <w:webHidden/>
          </w:rPr>
          <w:fldChar w:fldCharType="separate"/>
        </w:r>
        <w:r>
          <w:rPr>
            <w:noProof/>
            <w:webHidden/>
          </w:rPr>
          <w:t>33</w:t>
        </w:r>
        <w:r>
          <w:rPr>
            <w:noProof/>
            <w:webHidden/>
          </w:rPr>
          <w:fldChar w:fldCharType="end"/>
        </w:r>
      </w:hyperlink>
    </w:p>
    <w:p w14:paraId="49372487"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3" w:history="1">
        <w:r w:rsidRPr="00316B1D">
          <w:rPr>
            <w:rStyle w:val="Hipervnculo"/>
            <w:noProof/>
          </w:rPr>
          <w:t>Figura 18. Procedimiento post atención</w:t>
        </w:r>
        <w:r>
          <w:rPr>
            <w:noProof/>
            <w:webHidden/>
          </w:rPr>
          <w:tab/>
        </w:r>
        <w:r>
          <w:rPr>
            <w:noProof/>
            <w:webHidden/>
          </w:rPr>
          <w:fldChar w:fldCharType="begin"/>
        </w:r>
        <w:r>
          <w:rPr>
            <w:noProof/>
            <w:webHidden/>
          </w:rPr>
          <w:instrText xml:space="preserve"> PAGEREF _Toc462173543 \h </w:instrText>
        </w:r>
        <w:r>
          <w:rPr>
            <w:noProof/>
            <w:webHidden/>
          </w:rPr>
        </w:r>
        <w:r>
          <w:rPr>
            <w:noProof/>
            <w:webHidden/>
          </w:rPr>
          <w:fldChar w:fldCharType="separate"/>
        </w:r>
        <w:r>
          <w:rPr>
            <w:noProof/>
            <w:webHidden/>
          </w:rPr>
          <w:t>34</w:t>
        </w:r>
        <w:r>
          <w:rPr>
            <w:noProof/>
            <w:webHidden/>
          </w:rPr>
          <w:fldChar w:fldCharType="end"/>
        </w:r>
      </w:hyperlink>
    </w:p>
    <w:p w14:paraId="638118EC"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4" w:history="1">
        <w:r w:rsidRPr="00316B1D">
          <w:rPr>
            <w:rStyle w:val="Hipervnculo"/>
            <w:noProof/>
          </w:rPr>
          <w:t>Figura 19. Cierre de cajas</w:t>
        </w:r>
        <w:r>
          <w:rPr>
            <w:noProof/>
            <w:webHidden/>
          </w:rPr>
          <w:tab/>
        </w:r>
        <w:r>
          <w:rPr>
            <w:noProof/>
            <w:webHidden/>
          </w:rPr>
          <w:fldChar w:fldCharType="begin"/>
        </w:r>
        <w:r>
          <w:rPr>
            <w:noProof/>
            <w:webHidden/>
          </w:rPr>
          <w:instrText xml:space="preserve"> PAGEREF _Toc462173544 \h </w:instrText>
        </w:r>
        <w:r>
          <w:rPr>
            <w:noProof/>
            <w:webHidden/>
          </w:rPr>
        </w:r>
        <w:r>
          <w:rPr>
            <w:noProof/>
            <w:webHidden/>
          </w:rPr>
          <w:fldChar w:fldCharType="separate"/>
        </w:r>
        <w:r>
          <w:rPr>
            <w:noProof/>
            <w:webHidden/>
          </w:rPr>
          <w:t>35</w:t>
        </w:r>
        <w:r>
          <w:rPr>
            <w:noProof/>
            <w:webHidden/>
          </w:rPr>
          <w:fldChar w:fldCharType="end"/>
        </w:r>
      </w:hyperlink>
    </w:p>
    <w:p w14:paraId="6AA5F351"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5" w:history="1">
        <w:r w:rsidRPr="00316B1D">
          <w:rPr>
            <w:rStyle w:val="Hipervnculo"/>
            <w:noProof/>
          </w:rPr>
          <w:t>Figura 20. Pago de honorarios médicos</w:t>
        </w:r>
        <w:r>
          <w:rPr>
            <w:noProof/>
            <w:webHidden/>
          </w:rPr>
          <w:tab/>
        </w:r>
        <w:r>
          <w:rPr>
            <w:noProof/>
            <w:webHidden/>
          </w:rPr>
          <w:fldChar w:fldCharType="begin"/>
        </w:r>
        <w:r>
          <w:rPr>
            <w:noProof/>
            <w:webHidden/>
          </w:rPr>
          <w:instrText xml:space="preserve"> PAGEREF _Toc462173545 \h </w:instrText>
        </w:r>
        <w:r>
          <w:rPr>
            <w:noProof/>
            <w:webHidden/>
          </w:rPr>
        </w:r>
        <w:r>
          <w:rPr>
            <w:noProof/>
            <w:webHidden/>
          </w:rPr>
          <w:fldChar w:fldCharType="separate"/>
        </w:r>
        <w:r>
          <w:rPr>
            <w:noProof/>
            <w:webHidden/>
          </w:rPr>
          <w:t>36</w:t>
        </w:r>
        <w:r>
          <w:rPr>
            <w:noProof/>
            <w:webHidden/>
          </w:rPr>
          <w:fldChar w:fldCharType="end"/>
        </w:r>
      </w:hyperlink>
    </w:p>
    <w:p w14:paraId="7B74659B"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6" w:history="1">
        <w:r w:rsidRPr="00316B1D">
          <w:rPr>
            <w:rStyle w:val="Hipervnculo"/>
            <w:noProof/>
          </w:rPr>
          <w:t>Figura 21. Entrega exámenes</w:t>
        </w:r>
        <w:r>
          <w:rPr>
            <w:noProof/>
            <w:webHidden/>
          </w:rPr>
          <w:tab/>
        </w:r>
        <w:r>
          <w:rPr>
            <w:noProof/>
            <w:webHidden/>
          </w:rPr>
          <w:fldChar w:fldCharType="begin"/>
        </w:r>
        <w:r>
          <w:rPr>
            <w:noProof/>
            <w:webHidden/>
          </w:rPr>
          <w:instrText xml:space="preserve"> PAGEREF _Toc462173546 \h </w:instrText>
        </w:r>
        <w:r>
          <w:rPr>
            <w:noProof/>
            <w:webHidden/>
          </w:rPr>
        </w:r>
        <w:r>
          <w:rPr>
            <w:noProof/>
            <w:webHidden/>
          </w:rPr>
          <w:fldChar w:fldCharType="separate"/>
        </w:r>
        <w:r>
          <w:rPr>
            <w:noProof/>
            <w:webHidden/>
          </w:rPr>
          <w:t>37</w:t>
        </w:r>
        <w:r>
          <w:rPr>
            <w:noProof/>
            <w:webHidden/>
          </w:rPr>
          <w:fldChar w:fldCharType="end"/>
        </w:r>
      </w:hyperlink>
    </w:p>
    <w:p w14:paraId="3B6ADCD3"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7" w:history="1">
        <w:r w:rsidRPr="00316B1D">
          <w:rPr>
            <w:rStyle w:val="Hipervnculo"/>
            <w:noProof/>
          </w:rPr>
          <w:t>Figura 22. Comprobación hora</w:t>
        </w:r>
        <w:r>
          <w:rPr>
            <w:noProof/>
            <w:webHidden/>
          </w:rPr>
          <w:tab/>
        </w:r>
        <w:r>
          <w:rPr>
            <w:noProof/>
            <w:webHidden/>
          </w:rPr>
          <w:fldChar w:fldCharType="begin"/>
        </w:r>
        <w:r>
          <w:rPr>
            <w:noProof/>
            <w:webHidden/>
          </w:rPr>
          <w:instrText xml:space="preserve"> PAGEREF _Toc462173547 \h </w:instrText>
        </w:r>
        <w:r>
          <w:rPr>
            <w:noProof/>
            <w:webHidden/>
          </w:rPr>
        </w:r>
        <w:r>
          <w:rPr>
            <w:noProof/>
            <w:webHidden/>
          </w:rPr>
          <w:fldChar w:fldCharType="separate"/>
        </w:r>
        <w:r>
          <w:rPr>
            <w:noProof/>
            <w:webHidden/>
          </w:rPr>
          <w:t>38</w:t>
        </w:r>
        <w:r>
          <w:rPr>
            <w:noProof/>
            <w:webHidden/>
          </w:rPr>
          <w:fldChar w:fldCharType="end"/>
        </w:r>
      </w:hyperlink>
    </w:p>
    <w:p w14:paraId="0DA66BB0"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8" w:history="1">
        <w:r w:rsidRPr="00316B1D">
          <w:rPr>
            <w:rStyle w:val="Hipervnculo"/>
            <w:noProof/>
          </w:rPr>
          <w:t>Figura 23. Pago boleta de honorarios</w:t>
        </w:r>
        <w:r>
          <w:rPr>
            <w:noProof/>
            <w:webHidden/>
          </w:rPr>
          <w:tab/>
        </w:r>
        <w:r>
          <w:rPr>
            <w:noProof/>
            <w:webHidden/>
          </w:rPr>
          <w:fldChar w:fldCharType="begin"/>
        </w:r>
        <w:r>
          <w:rPr>
            <w:noProof/>
            <w:webHidden/>
          </w:rPr>
          <w:instrText xml:space="preserve"> PAGEREF _Toc462173548 \h </w:instrText>
        </w:r>
        <w:r>
          <w:rPr>
            <w:noProof/>
            <w:webHidden/>
          </w:rPr>
        </w:r>
        <w:r>
          <w:rPr>
            <w:noProof/>
            <w:webHidden/>
          </w:rPr>
          <w:fldChar w:fldCharType="separate"/>
        </w:r>
        <w:r>
          <w:rPr>
            <w:noProof/>
            <w:webHidden/>
          </w:rPr>
          <w:t>39</w:t>
        </w:r>
        <w:r>
          <w:rPr>
            <w:noProof/>
            <w:webHidden/>
          </w:rPr>
          <w:fldChar w:fldCharType="end"/>
        </w:r>
      </w:hyperlink>
    </w:p>
    <w:p w14:paraId="447DFB08"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49" w:history="1">
        <w:r w:rsidRPr="00316B1D">
          <w:rPr>
            <w:rStyle w:val="Hipervnculo"/>
            <w:noProof/>
          </w:rPr>
          <w:t>Figura 24. Anular atención</w:t>
        </w:r>
        <w:r>
          <w:rPr>
            <w:noProof/>
            <w:webHidden/>
          </w:rPr>
          <w:tab/>
        </w:r>
        <w:r>
          <w:rPr>
            <w:noProof/>
            <w:webHidden/>
          </w:rPr>
          <w:fldChar w:fldCharType="begin"/>
        </w:r>
        <w:r>
          <w:rPr>
            <w:noProof/>
            <w:webHidden/>
          </w:rPr>
          <w:instrText xml:space="preserve"> PAGEREF _Toc462173549 \h </w:instrText>
        </w:r>
        <w:r>
          <w:rPr>
            <w:noProof/>
            <w:webHidden/>
          </w:rPr>
        </w:r>
        <w:r>
          <w:rPr>
            <w:noProof/>
            <w:webHidden/>
          </w:rPr>
          <w:fldChar w:fldCharType="separate"/>
        </w:r>
        <w:r>
          <w:rPr>
            <w:noProof/>
            <w:webHidden/>
          </w:rPr>
          <w:t>40</w:t>
        </w:r>
        <w:r>
          <w:rPr>
            <w:noProof/>
            <w:webHidden/>
          </w:rPr>
          <w:fldChar w:fldCharType="end"/>
        </w:r>
      </w:hyperlink>
    </w:p>
    <w:p w14:paraId="30142F4F"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0" w:history="1">
        <w:r w:rsidRPr="00316B1D">
          <w:rPr>
            <w:rStyle w:val="Hipervnculo"/>
            <w:noProof/>
          </w:rPr>
          <w:t>Figura 25. Abrir caja</w:t>
        </w:r>
        <w:r>
          <w:rPr>
            <w:noProof/>
            <w:webHidden/>
          </w:rPr>
          <w:tab/>
        </w:r>
        <w:r>
          <w:rPr>
            <w:noProof/>
            <w:webHidden/>
          </w:rPr>
          <w:fldChar w:fldCharType="begin"/>
        </w:r>
        <w:r>
          <w:rPr>
            <w:noProof/>
            <w:webHidden/>
          </w:rPr>
          <w:instrText xml:space="preserve"> PAGEREF _Toc462173550 \h </w:instrText>
        </w:r>
        <w:r>
          <w:rPr>
            <w:noProof/>
            <w:webHidden/>
          </w:rPr>
        </w:r>
        <w:r>
          <w:rPr>
            <w:noProof/>
            <w:webHidden/>
          </w:rPr>
          <w:fldChar w:fldCharType="separate"/>
        </w:r>
        <w:r>
          <w:rPr>
            <w:noProof/>
            <w:webHidden/>
          </w:rPr>
          <w:t>41</w:t>
        </w:r>
        <w:r>
          <w:rPr>
            <w:noProof/>
            <w:webHidden/>
          </w:rPr>
          <w:fldChar w:fldCharType="end"/>
        </w:r>
      </w:hyperlink>
    </w:p>
    <w:p w14:paraId="1167B588"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1" w:history="1">
        <w:r w:rsidRPr="00316B1D">
          <w:rPr>
            <w:rStyle w:val="Hipervnculo"/>
            <w:noProof/>
          </w:rPr>
          <w:t>Figura 26. Generar reportes caja</w:t>
        </w:r>
        <w:r>
          <w:rPr>
            <w:noProof/>
            <w:webHidden/>
          </w:rPr>
          <w:tab/>
        </w:r>
        <w:r>
          <w:rPr>
            <w:noProof/>
            <w:webHidden/>
          </w:rPr>
          <w:fldChar w:fldCharType="begin"/>
        </w:r>
        <w:r>
          <w:rPr>
            <w:noProof/>
            <w:webHidden/>
          </w:rPr>
          <w:instrText xml:space="preserve"> PAGEREF _Toc462173551 \h </w:instrText>
        </w:r>
        <w:r>
          <w:rPr>
            <w:noProof/>
            <w:webHidden/>
          </w:rPr>
        </w:r>
        <w:r>
          <w:rPr>
            <w:noProof/>
            <w:webHidden/>
          </w:rPr>
          <w:fldChar w:fldCharType="separate"/>
        </w:r>
        <w:r>
          <w:rPr>
            <w:noProof/>
            <w:webHidden/>
          </w:rPr>
          <w:t>42</w:t>
        </w:r>
        <w:r>
          <w:rPr>
            <w:noProof/>
            <w:webHidden/>
          </w:rPr>
          <w:fldChar w:fldCharType="end"/>
        </w:r>
      </w:hyperlink>
    </w:p>
    <w:p w14:paraId="52ABCEFD"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2" w:history="1">
        <w:r w:rsidRPr="00316B1D">
          <w:rPr>
            <w:rStyle w:val="Hipervnculo"/>
            <w:noProof/>
          </w:rPr>
          <w:t>Figura 27. Crear paciente</w:t>
        </w:r>
        <w:r>
          <w:rPr>
            <w:noProof/>
            <w:webHidden/>
          </w:rPr>
          <w:tab/>
        </w:r>
        <w:r>
          <w:rPr>
            <w:noProof/>
            <w:webHidden/>
          </w:rPr>
          <w:fldChar w:fldCharType="begin"/>
        </w:r>
        <w:r>
          <w:rPr>
            <w:noProof/>
            <w:webHidden/>
          </w:rPr>
          <w:instrText xml:space="preserve"> PAGEREF _Toc462173552 \h </w:instrText>
        </w:r>
        <w:r>
          <w:rPr>
            <w:noProof/>
            <w:webHidden/>
          </w:rPr>
        </w:r>
        <w:r>
          <w:rPr>
            <w:noProof/>
            <w:webHidden/>
          </w:rPr>
          <w:fldChar w:fldCharType="separate"/>
        </w:r>
        <w:r>
          <w:rPr>
            <w:noProof/>
            <w:webHidden/>
          </w:rPr>
          <w:t>43</w:t>
        </w:r>
        <w:r>
          <w:rPr>
            <w:noProof/>
            <w:webHidden/>
          </w:rPr>
          <w:fldChar w:fldCharType="end"/>
        </w:r>
      </w:hyperlink>
    </w:p>
    <w:p w14:paraId="24309CAC"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3" w:history="1">
        <w:r w:rsidRPr="00316B1D">
          <w:rPr>
            <w:rStyle w:val="Hipervnculo"/>
            <w:noProof/>
          </w:rPr>
          <w:t>Figura 28. Post atención médica</w:t>
        </w:r>
        <w:r>
          <w:rPr>
            <w:noProof/>
            <w:webHidden/>
          </w:rPr>
          <w:tab/>
        </w:r>
        <w:r>
          <w:rPr>
            <w:noProof/>
            <w:webHidden/>
          </w:rPr>
          <w:fldChar w:fldCharType="begin"/>
        </w:r>
        <w:r>
          <w:rPr>
            <w:noProof/>
            <w:webHidden/>
          </w:rPr>
          <w:instrText xml:space="preserve"> PAGEREF _Toc462173553 \h </w:instrText>
        </w:r>
        <w:r>
          <w:rPr>
            <w:noProof/>
            <w:webHidden/>
          </w:rPr>
        </w:r>
        <w:r>
          <w:rPr>
            <w:noProof/>
            <w:webHidden/>
          </w:rPr>
          <w:fldChar w:fldCharType="separate"/>
        </w:r>
        <w:r>
          <w:rPr>
            <w:noProof/>
            <w:webHidden/>
          </w:rPr>
          <w:t>44</w:t>
        </w:r>
        <w:r>
          <w:rPr>
            <w:noProof/>
            <w:webHidden/>
          </w:rPr>
          <w:fldChar w:fldCharType="end"/>
        </w:r>
      </w:hyperlink>
    </w:p>
    <w:p w14:paraId="77F74760"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r:id="rId10" w:anchor="_Toc462173554" w:history="1">
        <w:r w:rsidRPr="00316B1D">
          <w:rPr>
            <w:rStyle w:val="Hipervnculo"/>
            <w:noProof/>
          </w:rPr>
          <w:t>Figura 29. Post examen de laboratorio</w:t>
        </w:r>
        <w:r>
          <w:rPr>
            <w:noProof/>
            <w:webHidden/>
          </w:rPr>
          <w:tab/>
        </w:r>
        <w:r>
          <w:rPr>
            <w:noProof/>
            <w:webHidden/>
          </w:rPr>
          <w:fldChar w:fldCharType="begin"/>
        </w:r>
        <w:r>
          <w:rPr>
            <w:noProof/>
            <w:webHidden/>
          </w:rPr>
          <w:instrText xml:space="preserve"> PAGEREF _Toc462173554 \h </w:instrText>
        </w:r>
        <w:r>
          <w:rPr>
            <w:noProof/>
            <w:webHidden/>
          </w:rPr>
        </w:r>
        <w:r>
          <w:rPr>
            <w:noProof/>
            <w:webHidden/>
          </w:rPr>
          <w:fldChar w:fldCharType="separate"/>
        </w:r>
        <w:r>
          <w:rPr>
            <w:noProof/>
            <w:webHidden/>
          </w:rPr>
          <w:t>45</w:t>
        </w:r>
        <w:r>
          <w:rPr>
            <w:noProof/>
            <w:webHidden/>
          </w:rPr>
          <w:fldChar w:fldCharType="end"/>
        </w:r>
      </w:hyperlink>
    </w:p>
    <w:p w14:paraId="647A265C"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5" w:history="1">
        <w:r w:rsidRPr="00316B1D">
          <w:rPr>
            <w:rStyle w:val="Hipervnculo"/>
            <w:noProof/>
          </w:rPr>
          <w:t>Figura 30. Post examen imagenología</w:t>
        </w:r>
        <w:r>
          <w:rPr>
            <w:noProof/>
            <w:webHidden/>
          </w:rPr>
          <w:tab/>
        </w:r>
        <w:r>
          <w:rPr>
            <w:noProof/>
            <w:webHidden/>
          </w:rPr>
          <w:fldChar w:fldCharType="begin"/>
        </w:r>
        <w:r>
          <w:rPr>
            <w:noProof/>
            <w:webHidden/>
          </w:rPr>
          <w:instrText xml:space="preserve"> PAGEREF _Toc462173555 \h </w:instrText>
        </w:r>
        <w:r>
          <w:rPr>
            <w:noProof/>
            <w:webHidden/>
          </w:rPr>
        </w:r>
        <w:r>
          <w:rPr>
            <w:noProof/>
            <w:webHidden/>
          </w:rPr>
          <w:fldChar w:fldCharType="separate"/>
        </w:r>
        <w:r>
          <w:rPr>
            <w:noProof/>
            <w:webHidden/>
          </w:rPr>
          <w:t>46</w:t>
        </w:r>
        <w:r>
          <w:rPr>
            <w:noProof/>
            <w:webHidden/>
          </w:rPr>
          <w:fldChar w:fldCharType="end"/>
        </w:r>
      </w:hyperlink>
    </w:p>
    <w:p w14:paraId="3D1E7442"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6" w:history="1">
        <w:r w:rsidRPr="00316B1D">
          <w:rPr>
            <w:rStyle w:val="Hipervnculo"/>
            <w:noProof/>
          </w:rPr>
          <w:t>Figura 31. Calcular precio atención</w:t>
        </w:r>
        <w:r>
          <w:rPr>
            <w:noProof/>
            <w:webHidden/>
          </w:rPr>
          <w:tab/>
        </w:r>
        <w:r>
          <w:rPr>
            <w:noProof/>
            <w:webHidden/>
          </w:rPr>
          <w:fldChar w:fldCharType="begin"/>
        </w:r>
        <w:r>
          <w:rPr>
            <w:noProof/>
            <w:webHidden/>
          </w:rPr>
          <w:instrText xml:space="preserve"> PAGEREF _Toc462173556 \h </w:instrText>
        </w:r>
        <w:r>
          <w:rPr>
            <w:noProof/>
            <w:webHidden/>
          </w:rPr>
        </w:r>
        <w:r>
          <w:rPr>
            <w:noProof/>
            <w:webHidden/>
          </w:rPr>
          <w:fldChar w:fldCharType="separate"/>
        </w:r>
        <w:r>
          <w:rPr>
            <w:noProof/>
            <w:webHidden/>
          </w:rPr>
          <w:t>47</w:t>
        </w:r>
        <w:r>
          <w:rPr>
            <w:noProof/>
            <w:webHidden/>
          </w:rPr>
          <w:fldChar w:fldCharType="end"/>
        </w:r>
      </w:hyperlink>
    </w:p>
    <w:p w14:paraId="545EE3D6"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7" w:history="1">
        <w:r w:rsidRPr="00316B1D">
          <w:rPr>
            <w:rStyle w:val="Hipervnculo"/>
            <w:noProof/>
          </w:rPr>
          <w:t>Figura 32. Estructura organizacional</w:t>
        </w:r>
        <w:r>
          <w:rPr>
            <w:noProof/>
            <w:webHidden/>
          </w:rPr>
          <w:tab/>
        </w:r>
        <w:r>
          <w:rPr>
            <w:noProof/>
            <w:webHidden/>
          </w:rPr>
          <w:fldChar w:fldCharType="begin"/>
        </w:r>
        <w:r>
          <w:rPr>
            <w:noProof/>
            <w:webHidden/>
          </w:rPr>
          <w:instrText xml:space="preserve"> PAGEREF _Toc462173557 \h </w:instrText>
        </w:r>
        <w:r>
          <w:rPr>
            <w:noProof/>
            <w:webHidden/>
          </w:rPr>
        </w:r>
        <w:r>
          <w:rPr>
            <w:noProof/>
            <w:webHidden/>
          </w:rPr>
          <w:fldChar w:fldCharType="separate"/>
        </w:r>
        <w:r>
          <w:rPr>
            <w:noProof/>
            <w:webHidden/>
          </w:rPr>
          <w:t>48</w:t>
        </w:r>
        <w:r>
          <w:rPr>
            <w:noProof/>
            <w:webHidden/>
          </w:rPr>
          <w:fldChar w:fldCharType="end"/>
        </w:r>
      </w:hyperlink>
    </w:p>
    <w:p w14:paraId="57577D1B"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8" w:history="1">
        <w:r w:rsidRPr="00316B1D">
          <w:rPr>
            <w:rStyle w:val="Hipervnculo"/>
            <w:noProof/>
          </w:rPr>
          <w:t>Figura 33. Cronograma parte 1</w:t>
        </w:r>
        <w:r>
          <w:rPr>
            <w:noProof/>
            <w:webHidden/>
          </w:rPr>
          <w:tab/>
        </w:r>
        <w:r>
          <w:rPr>
            <w:noProof/>
            <w:webHidden/>
          </w:rPr>
          <w:fldChar w:fldCharType="begin"/>
        </w:r>
        <w:r>
          <w:rPr>
            <w:noProof/>
            <w:webHidden/>
          </w:rPr>
          <w:instrText xml:space="preserve"> PAGEREF _Toc462173558 \h </w:instrText>
        </w:r>
        <w:r>
          <w:rPr>
            <w:noProof/>
            <w:webHidden/>
          </w:rPr>
        </w:r>
        <w:r>
          <w:rPr>
            <w:noProof/>
            <w:webHidden/>
          </w:rPr>
          <w:fldChar w:fldCharType="separate"/>
        </w:r>
        <w:r>
          <w:rPr>
            <w:noProof/>
            <w:webHidden/>
          </w:rPr>
          <w:t>63</w:t>
        </w:r>
        <w:r>
          <w:rPr>
            <w:noProof/>
            <w:webHidden/>
          </w:rPr>
          <w:fldChar w:fldCharType="end"/>
        </w:r>
      </w:hyperlink>
    </w:p>
    <w:p w14:paraId="52675205"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59" w:history="1">
        <w:r w:rsidRPr="00316B1D">
          <w:rPr>
            <w:rStyle w:val="Hipervnculo"/>
            <w:noProof/>
          </w:rPr>
          <w:t>Figura 34. Cronograma parte 2</w:t>
        </w:r>
        <w:r>
          <w:rPr>
            <w:noProof/>
            <w:webHidden/>
          </w:rPr>
          <w:tab/>
        </w:r>
        <w:r>
          <w:rPr>
            <w:noProof/>
            <w:webHidden/>
          </w:rPr>
          <w:fldChar w:fldCharType="begin"/>
        </w:r>
        <w:r>
          <w:rPr>
            <w:noProof/>
            <w:webHidden/>
          </w:rPr>
          <w:instrText xml:space="preserve"> PAGEREF _Toc462173559 \h </w:instrText>
        </w:r>
        <w:r>
          <w:rPr>
            <w:noProof/>
            <w:webHidden/>
          </w:rPr>
        </w:r>
        <w:r>
          <w:rPr>
            <w:noProof/>
            <w:webHidden/>
          </w:rPr>
          <w:fldChar w:fldCharType="separate"/>
        </w:r>
        <w:r>
          <w:rPr>
            <w:noProof/>
            <w:webHidden/>
          </w:rPr>
          <w:t>64</w:t>
        </w:r>
        <w:r>
          <w:rPr>
            <w:noProof/>
            <w:webHidden/>
          </w:rPr>
          <w:fldChar w:fldCharType="end"/>
        </w:r>
      </w:hyperlink>
    </w:p>
    <w:p w14:paraId="60C26228"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0" w:history="1">
        <w:r w:rsidRPr="00316B1D">
          <w:rPr>
            <w:rStyle w:val="Hipervnculo"/>
            <w:noProof/>
          </w:rPr>
          <w:t>Figura 35. Cronograma parte 3</w:t>
        </w:r>
        <w:r>
          <w:rPr>
            <w:noProof/>
            <w:webHidden/>
          </w:rPr>
          <w:tab/>
        </w:r>
        <w:r>
          <w:rPr>
            <w:noProof/>
            <w:webHidden/>
          </w:rPr>
          <w:fldChar w:fldCharType="begin"/>
        </w:r>
        <w:r>
          <w:rPr>
            <w:noProof/>
            <w:webHidden/>
          </w:rPr>
          <w:instrText xml:space="preserve"> PAGEREF _Toc462173560 \h </w:instrText>
        </w:r>
        <w:r>
          <w:rPr>
            <w:noProof/>
            <w:webHidden/>
          </w:rPr>
        </w:r>
        <w:r>
          <w:rPr>
            <w:noProof/>
            <w:webHidden/>
          </w:rPr>
          <w:fldChar w:fldCharType="separate"/>
        </w:r>
        <w:r>
          <w:rPr>
            <w:noProof/>
            <w:webHidden/>
          </w:rPr>
          <w:t>65</w:t>
        </w:r>
        <w:r>
          <w:rPr>
            <w:noProof/>
            <w:webHidden/>
          </w:rPr>
          <w:fldChar w:fldCharType="end"/>
        </w:r>
      </w:hyperlink>
    </w:p>
    <w:p w14:paraId="1C3C784B"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1" w:history="1">
        <w:r w:rsidRPr="00316B1D">
          <w:rPr>
            <w:rStyle w:val="Hipervnculo"/>
            <w:noProof/>
          </w:rPr>
          <w:t>Figura 36. Cronograma parte 4</w:t>
        </w:r>
        <w:r>
          <w:rPr>
            <w:noProof/>
            <w:webHidden/>
          </w:rPr>
          <w:tab/>
        </w:r>
        <w:r>
          <w:rPr>
            <w:noProof/>
            <w:webHidden/>
          </w:rPr>
          <w:fldChar w:fldCharType="begin"/>
        </w:r>
        <w:r>
          <w:rPr>
            <w:noProof/>
            <w:webHidden/>
          </w:rPr>
          <w:instrText xml:space="preserve"> PAGEREF _Toc462173561 \h </w:instrText>
        </w:r>
        <w:r>
          <w:rPr>
            <w:noProof/>
            <w:webHidden/>
          </w:rPr>
        </w:r>
        <w:r>
          <w:rPr>
            <w:noProof/>
            <w:webHidden/>
          </w:rPr>
          <w:fldChar w:fldCharType="separate"/>
        </w:r>
        <w:r>
          <w:rPr>
            <w:noProof/>
            <w:webHidden/>
          </w:rPr>
          <w:t>66</w:t>
        </w:r>
        <w:r>
          <w:rPr>
            <w:noProof/>
            <w:webHidden/>
          </w:rPr>
          <w:fldChar w:fldCharType="end"/>
        </w:r>
      </w:hyperlink>
    </w:p>
    <w:p w14:paraId="6EB45D68" w14:textId="77777777" w:rsidR="00817455" w:rsidRDefault="00276351" w:rsidP="00817455">
      <w:r>
        <w:fldChar w:fldCharType="end"/>
      </w:r>
      <w:bookmarkStart w:id="8" w:name="_Toc461389034"/>
      <w:bookmarkStart w:id="9" w:name="_Toc462151334"/>
      <w:bookmarkStart w:id="10" w:name="_Toc462166094"/>
      <w:bookmarkStart w:id="11" w:name="_Toc462170130"/>
      <w:bookmarkStart w:id="12"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r>
        <w:rPr>
          <w:rFonts w:eastAsiaTheme="minorHAnsi"/>
        </w:rPr>
        <w:lastRenderedPageBreak/>
        <w:t>Lista</w:t>
      </w:r>
      <w:r w:rsidR="00276351">
        <w:rPr>
          <w:rFonts w:eastAsiaTheme="minorHAnsi"/>
        </w:rPr>
        <w:t xml:space="preserve"> de tablas</w:t>
      </w:r>
      <w:bookmarkEnd w:id="8"/>
      <w:bookmarkEnd w:id="9"/>
      <w:bookmarkEnd w:id="10"/>
      <w:bookmarkEnd w:id="11"/>
      <w:bookmarkEnd w:id="12"/>
    </w:p>
    <w:p w14:paraId="159A11DA" w14:textId="77777777" w:rsidR="00817455" w:rsidRPr="00817455" w:rsidRDefault="00817455" w:rsidP="00817455"/>
    <w:p w14:paraId="3245B663" w14:textId="77777777" w:rsidR="00817455"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173562" w:history="1">
        <w:r w:rsidR="00817455" w:rsidRPr="00317CFB">
          <w:rPr>
            <w:rStyle w:val="Hipervnculo"/>
            <w:noProof/>
          </w:rPr>
          <w:t>Tabla 1. Primera iteración</w:t>
        </w:r>
        <w:r w:rsidR="00817455">
          <w:rPr>
            <w:noProof/>
            <w:webHidden/>
          </w:rPr>
          <w:tab/>
        </w:r>
        <w:r w:rsidR="00817455">
          <w:rPr>
            <w:noProof/>
            <w:webHidden/>
          </w:rPr>
          <w:fldChar w:fldCharType="begin"/>
        </w:r>
        <w:r w:rsidR="00817455">
          <w:rPr>
            <w:noProof/>
            <w:webHidden/>
          </w:rPr>
          <w:instrText xml:space="preserve"> PAGEREF _Toc462173562 \h </w:instrText>
        </w:r>
        <w:r w:rsidR="00817455">
          <w:rPr>
            <w:noProof/>
            <w:webHidden/>
          </w:rPr>
        </w:r>
        <w:r w:rsidR="00817455">
          <w:rPr>
            <w:noProof/>
            <w:webHidden/>
          </w:rPr>
          <w:fldChar w:fldCharType="separate"/>
        </w:r>
        <w:r w:rsidR="00817455">
          <w:rPr>
            <w:noProof/>
            <w:webHidden/>
          </w:rPr>
          <w:t>10</w:t>
        </w:r>
        <w:r w:rsidR="00817455">
          <w:rPr>
            <w:noProof/>
            <w:webHidden/>
          </w:rPr>
          <w:fldChar w:fldCharType="end"/>
        </w:r>
      </w:hyperlink>
    </w:p>
    <w:p w14:paraId="3772D081"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3" w:history="1">
        <w:r w:rsidRPr="00317CFB">
          <w:rPr>
            <w:rStyle w:val="Hipervnculo"/>
            <w:noProof/>
          </w:rPr>
          <w:t>Tabla 2. Segunda iteración</w:t>
        </w:r>
        <w:r>
          <w:rPr>
            <w:noProof/>
            <w:webHidden/>
          </w:rPr>
          <w:tab/>
        </w:r>
        <w:r>
          <w:rPr>
            <w:noProof/>
            <w:webHidden/>
          </w:rPr>
          <w:fldChar w:fldCharType="begin"/>
        </w:r>
        <w:r>
          <w:rPr>
            <w:noProof/>
            <w:webHidden/>
          </w:rPr>
          <w:instrText xml:space="preserve"> PAGEREF _Toc462173563 \h </w:instrText>
        </w:r>
        <w:r>
          <w:rPr>
            <w:noProof/>
            <w:webHidden/>
          </w:rPr>
        </w:r>
        <w:r>
          <w:rPr>
            <w:noProof/>
            <w:webHidden/>
          </w:rPr>
          <w:fldChar w:fldCharType="separate"/>
        </w:r>
        <w:r>
          <w:rPr>
            <w:noProof/>
            <w:webHidden/>
          </w:rPr>
          <w:t>12</w:t>
        </w:r>
        <w:r>
          <w:rPr>
            <w:noProof/>
            <w:webHidden/>
          </w:rPr>
          <w:fldChar w:fldCharType="end"/>
        </w:r>
      </w:hyperlink>
    </w:p>
    <w:p w14:paraId="4AB5A4DA"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4" w:history="1">
        <w:r w:rsidRPr="00317CFB">
          <w:rPr>
            <w:rStyle w:val="Hipervnculo"/>
            <w:noProof/>
          </w:rPr>
          <w:t>Tabla 3. Interfaces e interacciones</w:t>
        </w:r>
        <w:r>
          <w:rPr>
            <w:noProof/>
            <w:webHidden/>
          </w:rPr>
          <w:tab/>
        </w:r>
        <w:r>
          <w:rPr>
            <w:noProof/>
            <w:webHidden/>
          </w:rPr>
          <w:fldChar w:fldCharType="begin"/>
        </w:r>
        <w:r>
          <w:rPr>
            <w:noProof/>
            <w:webHidden/>
          </w:rPr>
          <w:instrText xml:space="preserve"> PAGEREF _Toc462173564 \h </w:instrText>
        </w:r>
        <w:r>
          <w:rPr>
            <w:noProof/>
            <w:webHidden/>
          </w:rPr>
        </w:r>
        <w:r>
          <w:rPr>
            <w:noProof/>
            <w:webHidden/>
          </w:rPr>
          <w:fldChar w:fldCharType="separate"/>
        </w:r>
        <w:r>
          <w:rPr>
            <w:noProof/>
            <w:webHidden/>
          </w:rPr>
          <w:t>49</w:t>
        </w:r>
        <w:r>
          <w:rPr>
            <w:noProof/>
            <w:webHidden/>
          </w:rPr>
          <w:fldChar w:fldCharType="end"/>
        </w:r>
      </w:hyperlink>
    </w:p>
    <w:p w14:paraId="35821DAE"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5" w:history="1">
        <w:r w:rsidRPr="00317CFB">
          <w:rPr>
            <w:rStyle w:val="Hipervnculo"/>
            <w:noProof/>
          </w:rPr>
          <w:t>Tabla 4. Responsables de actividades</w:t>
        </w:r>
        <w:r>
          <w:rPr>
            <w:noProof/>
            <w:webHidden/>
          </w:rPr>
          <w:tab/>
        </w:r>
        <w:r>
          <w:rPr>
            <w:noProof/>
            <w:webHidden/>
          </w:rPr>
          <w:fldChar w:fldCharType="begin"/>
        </w:r>
        <w:r>
          <w:rPr>
            <w:noProof/>
            <w:webHidden/>
          </w:rPr>
          <w:instrText xml:space="preserve"> PAGEREF _Toc462173565 \h </w:instrText>
        </w:r>
        <w:r>
          <w:rPr>
            <w:noProof/>
            <w:webHidden/>
          </w:rPr>
        </w:r>
        <w:r>
          <w:rPr>
            <w:noProof/>
            <w:webHidden/>
          </w:rPr>
          <w:fldChar w:fldCharType="separate"/>
        </w:r>
        <w:r>
          <w:rPr>
            <w:noProof/>
            <w:webHidden/>
          </w:rPr>
          <w:t>50</w:t>
        </w:r>
        <w:r>
          <w:rPr>
            <w:noProof/>
            <w:webHidden/>
          </w:rPr>
          <w:fldChar w:fldCharType="end"/>
        </w:r>
      </w:hyperlink>
    </w:p>
    <w:p w14:paraId="5BB977EC"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6" w:history="1">
        <w:r w:rsidRPr="00317CFB">
          <w:rPr>
            <w:rStyle w:val="Hipervnculo"/>
            <w:noProof/>
          </w:rPr>
          <w:t>Tabla 5. Identificación de riesgos</w:t>
        </w:r>
        <w:r>
          <w:rPr>
            <w:noProof/>
            <w:webHidden/>
          </w:rPr>
          <w:tab/>
        </w:r>
        <w:r>
          <w:rPr>
            <w:noProof/>
            <w:webHidden/>
          </w:rPr>
          <w:fldChar w:fldCharType="begin"/>
        </w:r>
        <w:r>
          <w:rPr>
            <w:noProof/>
            <w:webHidden/>
          </w:rPr>
          <w:instrText xml:space="preserve"> PAGEREF _Toc462173566 \h </w:instrText>
        </w:r>
        <w:r>
          <w:rPr>
            <w:noProof/>
            <w:webHidden/>
          </w:rPr>
        </w:r>
        <w:r>
          <w:rPr>
            <w:noProof/>
            <w:webHidden/>
          </w:rPr>
          <w:fldChar w:fldCharType="separate"/>
        </w:r>
        <w:r>
          <w:rPr>
            <w:noProof/>
            <w:webHidden/>
          </w:rPr>
          <w:t>53</w:t>
        </w:r>
        <w:r>
          <w:rPr>
            <w:noProof/>
            <w:webHidden/>
          </w:rPr>
          <w:fldChar w:fldCharType="end"/>
        </w:r>
      </w:hyperlink>
    </w:p>
    <w:p w14:paraId="753A7F29"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7" w:history="1">
        <w:r w:rsidRPr="00317CFB">
          <w:rPr>
            <w:rStyle w:val="Hipervnculo"/>
            <w:noProof/>
          </w:rPr>
          <w:t>Tabla 6. Mecanismos de monitoreo</w:t>
        </w:r>
        <w:r>
          <w:rPr>
            <w:noProof/>
            <w:webHidden/>
          </w:rPr>
          <w:tab/>
        </w:r>
        <w:r>
          <w:rPr>
            <w:noProof/>
            <w:webHidden/>
          </w:rPr>
          <w:fldChar w:fldCharType="begin"/>
        </w:r>
        <w:r>
          <w:rPr>
            <w:noProof/>
            <w:webHidden/>
          </w:rPr>
          <w:instrText xml:space="preserve"> PAGEREF _Toc462173567 \h </w:instrText>
        </w:r>
        <w:r>
          <w:rPr>
            <w:noProof/>
            <w:webHidden/>
          </w:rPr>
        </w:r>
        <w:r>
          <w:rPr>
            <w:noProof/>
            <w:webHidden/>
          </w:rPr>
          <w:fldChar w:fldCharType="separate"/>
        </w:r>
        <w:r>
          <w:rPr>
            <w:noProof/>
            <w:webHidden/>
          </w:rPr>
          <w:t>53</w:t>
        </w:r>
        <w:r>
          <w:rPr>
            <w:noProof/>
            <w:webHidden/>
          </w:rPr>
          <w:fldChar w:fldCharType="end"/>
        </w:r>
      </w:hyperlink>
    </w:p>
    <w:p w14:paraId="602D2D59"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8" w:history="1">
        <w:r w:rsidRPr="00317CFB">
          <w:rPr>
            <w:rStyle w:val="Hipervnculo"/>
            <w:noProof/>
          </w:rPr>
          <w:t>Tabla 7. Clasificación de probabilidad</w:t>
        </w:r>
        <w:r>
          <w:rPr>
            <w:noProof/>
            <w:webHidden/>
          </w:rPr>
          <w:tab/>
        </w:r>
        <w:r>
          <w:rPr>
            <w:noProof/>
            <w:webHidden/>
          </w:rPr>
          <w:fldChar w:fldCharType="begin"/>
        </w:r>
        <w:r>
          <w:rPr>
            <w:noProof/>
            <w:webHidden/>
          </w:rPr>
          <w:instrText xml:space="preserve"> PAGEREF _Toc462173568 \h </w:instrText>
        </w:r>
        <w:r>
          <w:rPr>
            <w:noProof/>
            <w:webHidden/>
          </w:rPr>
        </w:r>
        <w:r>
          <w:rPr>
            <w:noProof/>
            <w:webHidden/>
          </w:rPr>
          <w:fldChar w:fldCharType="separate"/>
        </w:r>
        <w:r>
          <w:rPr>
            <w:noProof/>
            <w:webHidden/>
          </w:rPr>
          <w:t>53</w:t>
        </w:r>
        <w:r>
          <w:rPr>
            <w:noProof/>
            <w:webHidden/>
          </w:rPr>
          <w:fldChar w:fldCharType="end"/>
        </w:r>
      </w:hyperlink>
    </w:p>
    <w:p w14:paraId="40318713"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69" w:history="1">
        <w:r w:rsidRPr="00317CFB">
          <w:rPr>
            <w:rStyle w:val="Hipervnculo"/>
            <w:noProof/>
          </w:rPr>
          <w:t>Tabla 8. Plan de respuesta de riesgos</w:t>
        </w:r>
        <w:r>
          <w:rPr>
            <w:noProof/>
            <w:webHidden/>
          </w:rPr>
          <w:tab/>
        </w:r>
        <w:r>
          <w:rPr>
            <w:noProof/>
            <w:webHidden/>
          </w:rPr>
          <w:fldChar w:fldCharType="begin"/>
        </w:r>
        <w:r>
          <w:rPr>
            <w:noProof/>
            <w:webHidden/>
          </w:rPr>
          <w:instrText xml:space="preserve"> PAGEREF _Toc462173569 \h </w:instrText>
        </w:r>
        <w:r>
          <w:rPr>
            <w:noProof/>
            <w:webHidden/>
          </w:rPr>
        </w:r>
        <w:r>
          <w:rPr>
            <w:noProof/>
            <w:webHidden/>
          </w:rPr>
          <w:fldChar w:fldCharType="separate"/>
        </w:r>
        <w:r>
          <w:rPr>
            <w:noProof/>
            <w:webHidden/>
          </w:rPr>
          <w:t>54</w:t>
        </w:r>
        <w:r>
          <w:rPr>
            <w:noProof/>
            <w:webHidden/>
          </w:rPr>
          <w:fldChar w:fldCharType="end"/>
        </w:r>
      </w:hyperlink>
    </w:p>
    <w:p w14:paraId="4717B247"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70" w:history="1">
        <w:r w:rsidRPr="00317CFB">
          <w:rPr>
            <w:rStyle w:val="Hipervnculo"/>
            <w:noProof/>
          </w:rPr>
          <w:t>Tabla 9. Recursos a utilizar</w:t>
        </w:r>
        <w:r>
          <w:rPr>
            <w:noProof/>
            <w:webHidden/>
          </w:rPr>
          <w:tab/>
        </w:r>
        <w:r>
          <w:rPr>
            <w:noProof/>
            <w:webHidden/>
          </w:rPr>
          <w:fldChar w:fldCharType="begin"/>
        </w:r>
        <w:r>
          <w:rPr>
            <w:noProof/>
            <w:webHidden/>
          </w:rPr>
          <w:instrText xml:space="preserve"> PAGEREF _Toc462173570 \h </w:instrText>
        </w:r>
        <w:r>
          <w:rPr>
            <w:noProof/>
            <w:webHidden/>
          </w:rPr>
        </w:r>
        <w:r>
          <w:rPr>
            <w:noProof/>
            <w:webHidden/>
          </w:rPr>
          <w:fldChar w:fldCharType="separate"/>
        </w:r>
        <w:r>
          <w:rPr>
            <w:noProof/>
            <w:webHidden/>
          </w:rPr>
          <w:t>56</w:t>
        </w:r>
        <w:r>
          <w:rPr>
            <w:noProof/>
            <w:webHidden/>
          </w:rPr>
          <w:fldChar w:fldCharType="end"/>
        </w:r>
      </w:hyperlink>
    </w:p>
    <w:p w14:paraId="731F277B"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71" w:history="1">
        <w:r w:rsidRPr="00317CFB">
          <w:rPr>
            <w:rStyle w:val="Hipervnculo"/>
            <w:noProof/>
          </w:rPr>
          <w:t>Tabla 10. Líneas de trabajo</w:t>
        </w:r>
        <w:r>
          <w:rPr>
            <w:noProof/>
            <w:webHidden/>
          </w:rPr>
          <w:tab/>
        </w:r>
        <w:r>
          <w:rPr>
            <w:noProof/>
            <w:webHidden/>
          </w:rPr>
          <w:fldChar w:fldCharType="begin"/>
        </w:r>
        <w:r>
          <w:rPr>
            <w:noProof/>
            <w:webHidden/>
          </w:rPr>
          <w:instrText xml:space="preserve"> PAGEREF _Toc462173571 \h </w:instrText>
        </w:r>
        <w:r>
          <w:rPr>
            <w:noProof/>
            <w:webHidden/>
          </w:rPr>
        </w:r>
        <w:r>
          <w:rPr>
            <w:noProof/>
            <w:webHidden/>
          </w:rPr>
          <w:fldChar w:fldCharType="separate"/>
        </w:r>
        <w:r>
          <w:rPr>
            <w:noProof/>
            <w:webHidden/>
          </w:rPr>
          <w:t>58</w:t>
        </w:r>
        <w:r>
          <w:rPr>
            <w:noProof/>
            <w:webHidden/>
          </w:rPr>
          <w:fldChar w:fldCharType="end"/>
        </w:r>
      </w:hyperlink>
    </w:p>
    <w:p w14:paraId="0D3A83C9"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72" w:history="1">
        <w:r w:rsidRPr="00317CFB">
          <w:rPr>
            <w:rStyle w:val="Hipervnculo"/>
            <w:noProof/>
          </w:rPr>
          <w:t>Tabla 11. Dependencias</w:t>
        </w:r>
        <w:r>
          <w:rPr>
            <w:noProof/>
            <w:webHidden/>
          </w:rPr>
          <w:tab/>
        </w:r>
        <w:r>
          <w:rPr>
            <w:noProof/>
            <w:webHidden/>
          </w:rPr>
          <w:fldChar w:fldCharType="begin"/>
        </w:r>
        <w:r>
          <w:rPr>
            <w:noProof/>
            <w:webHidden/>
          </w:rPr>
          <w:instrText xml:space="preserve"> PAGEREF _Toc462173572 \h </w:instrText>
        </w:r>
        <w:r>
          <w:rPr>
            <w:noProof/>
            <w:webHidden/>
          </w:rPr>
        </w:r>
        <w:r>
          <w:rPr>
            <w:noProof/>
            <w:webHidden/>
          </w:rPr>
          <w:fldChar w:fldCharType="separate"/>
        </w:r>
        <w:r>
          <w:rPr>
            <w:noProof/>
            <w:webHidden/>
          </w:rPr>
          <w:t>60</w:t>
        </w:r>
        <w:r>
          <w:rPr>
            <w:noProof/>
            <w:webHidden/>
          </w:rPr>
          <w:fldChar w:fldCharType="end"/>
        </w:r>
      </w:hyperlink>
    </w:p>
    <w:p w14:paraId="18DE714A" w14:textId="77777777" w:rsidR="00817455" w:rsidRDefault="00817455">
      <w:pPr>
        <w:pStyle w:val="Tabladeilustraciones"/>
        <w:tabs>
          <w:tab w:val="right" w:leader="dot" w:pos="8828"/>
        </w:tabs>
        <w:rPr>
          <w:rFonts w:asciiTheme="minorHAnsi" w:eastAsiaTheme="minorEastAsia" w:hAnsiTheme="minorHAnsi"/>
          <w:noProof/>
          <w:sz w:val="22"/>
          <w:szCs w:val="22"/>
          <w:lang w:val="es-ES" w:eastAsia="es-ES"/>
        </w:rPr>
      </w:pPr>
      <w:hyperlink w:anchor="_Toc462173573" w:history="1">
        <w:r w:rsidRPr="00317CFB">
          <w:rPr>
            <w:rStyle w:val="Hipervnculo"/>
            <w:noProof/>
          </w:rPr>
          <w:t>Tabla 12. Distribución de RRHH</w:t>
        </w:r>
        <w:r>
          <w:rPr>
            <w:noProof/>
            <w:webHidden/>
          </w:rPr>
          <w:tab/>
        </w:r>
        <w:r>
          <w:rPr>
            <w:noProof/>
            <w:webHidden/>
          </w:rPr>
          <w:fldChar w:fldCharType="begin"/>
        </w:r>
        <w:r>
          <w:rPr>
            <w:noProof/>
            <w:webHidden/>
          </w:rPr>
          <w:instrText xml:space="preserve"> PAGEREF _Toc462173573 \h </w:instrText>
        </w:r>
        <w:r>
          <w:rPr>
            <w:noProof/>
            <w:webHidden/>
          </w:rPr>
        </w:r>
        <w:r>
          <w:rPr>
            <w:noProof/>
            <w:webHidden/>
          </w:rPr>
          <w:fldChar w:fldCharType="separate"/>
        </w:r>
        <w:r>
          <w:rPr>
            <w:noProof/>
            <w:webHidden/>
          </w:rPr>
          <w:t>61</w:t>
        </w:r>
        <w:r>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3" w:name="_Toc462173478"/>
      <w:r>
        <w:lastRenderedPageBreak/>
        <w:t>Introducción</w:t>
      </w:r>
      <w:bookmarkEnd w:id="13"/>
    </w:p>
    <w:p w14:paraId="60EAEC74" w14:textId="35E33C1E" w:rsidR="00C72D40" w:rsidRPr="00C72D40" w:rsidRDefault="00C72D40" w:rsidP="00C72D40">
      <w:r>
        <w:t>Este documento presenta el caso para el desarrollo de la primera iteración del Portafolio de Título de los alumnos acreditados.</w:t>
      </w:r>
    </w:p>
    <w:p w14:paraId="19537D24" w14:textId="77777777" w:rsidR="00D414BE" w:rsidRDefault="00D414BE" w:rsidP="00D414BE"/>
    <w:p w14:paraId="2625E2F0" w14:textId="259AB5D4" w:rsidR="00AF0270" w:rsidRDefault="00DA5A4E" w:rsidP="00D414BE">
      <w:pPr>
        <w:pStyle w:val="Ttulo2"/>
      </w:pPr>
      <w:bookmarkStart w:id="14" w:name="_Toc462173479"/>
      <w:r>
        <w:t>Descripción del caso</w:t>
      </w:r>
      <w:bookmarkEnd w:id="14"/>
    </w:p>
    <w:p w14:paraId="7A4CE7CA" w14:textId="78CCC99D" w:rsidR="00F56BEF" w:rsidRDefault="00DA5A4E" w:rsidP="00D414BE">
      <w:pPr>
        <w:pStyle w:val="Ttulo3"/>
      </w:pPr>
      <w:bookmarkStart w:id="15" w:name="_Toc462173480"/>
      <w:r>
        <w:t>Descripción de la empresa</w:t>
      </w:r>
      <w:bookmarkEnd w:id="15"/>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D414BE">
      <w:pPr>
        <w:pStyle w:val="Ttulo3"/>
      </w:pPr>
      <w:bookmarkStart w:id="16" w:name="_Toc462173481"/>
      <w:r>
        <w:t>Descripción del modelo de negocios</w:t>
      </w:r>
      <w:bookmarkEnd w:id="16"/>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717095">
            <w:rPr>
              <w:noProof/>
              <w:lang w:val="es-ES"/>
            </w:rPr>
            <w:t xml:space="preserve"> (Osterwalder, 2013)</w:t>
          </w:r>
          <w:r w:rsidR="006B660C">
            <w:fldChar w:fldCharType="end"/>
          </w:r>
        </w:sdtContent>
      </w:sdt>
      <w:r w:rsidR="00117E44">
        <w:t>.</w:t>
      </w:r>
    </w:p>
    <w:p w14:paraId="3BF6E962" w14:textId="34724D73" w:rsidR="009773B1" w:rsidRDefault="009773B1" w:rsidP="00D414BE">
      <w:pPr>
        <w:pStyle w:val="Prrafodelista"/>
        <w:numPr>
          <w:ilvl w:val="0"/>
          <w:numId w:val="2"/>
        </w:numPr>
      </w:pPr>
      <w:r>
        <w:t>Segmento de clientes: personas con necesidades de procedimientos médicos en la vecindad del centro médico.</w:t>
      </w:r>
    </w:p>
    <w:p w14:paraId="7F9AA93C" w14:textId="2EA9FF09" w:rsidR="009773B1" w:rsidRDefault="009773B1" w:rsidP="00D414BE">
      <w:pPr>
        <w:pStyle w:val="Prrafodelista"/>
        <w:numPr>
          <w:ilvl w:val="0"/>
          <w:numId w:val="2"/>
        </w:numPr>
      </w:pPr>
      <w:r>
        <w:t xml:space="preserve">Propuesta de valor: ofrecer </w:t>
      </w:r>
      <w:r w:rsidR="00027541">
        <w:t>consultas médicas, exámenes médicos y servicios de imagenología.</w:t>
      </w:r>
    </w:p>
    <w:p w14:paraId="2D02DC8A" w14:textId="75DFE34F" w:rsidR="009773B1" w:rsidRDefault="009773B1" w:rsidP="00D414BE">
      <w:pPr>
        <w:pStyle w:val="Prrafodelista"/>
        <w:numPr>
          <w:ilvl w:val="0"/>
          <w:numId w:val="2"/>
        </w:numPr>
      </w:pPr>
      <w:r>
        <w:t>Canales</w:t>
      </w:r>
      <w:r w:rsidR="00027541">
        <w:t>: desde el documento se puede inferir poco más que la institución ofrece estos servicios exclusivamente en su sede.</w:t>
      </w:r>
    </w:p>
    <w:p w14:paraId="032FA185" w14:textId="6E9F81B6" w:rsidR="009773B1" w:rsidRDefault="009773B1" w:rsidP="00D414BE">
      <w:pPr>
        <w:pStyle w:val="Prrafodelista"/>
        <w:numPr>
          <w:ilvl w:val="0"/>
          <w:numId w:val="2"/>
        </w:numPr>
      </w:pPr>
      <w:r>
        <w:t>Relación con el cliente</w:t>
      </w:r>
      <w:r w:rsidR="00027541">
        <w:t>: no se puede definir sin ahondar más en la situación del cliente.</w:t>
      </w:r>
    </w:p>
    <w:p w14:paraId="532A64A7" w14:textId="4EEF5361" w:rsidR="009773B1" w:rsidRDefault="009773B1" w:rsidP="00D414BE">
      <w:pPr>
        <w:pStyle w:val="Prrafodelista"/>
        <w:numPr>
          <w:ilvl w:val="0"/>
          <w:numId w:val="2"/>
        </w:numPr>
      </w:pPr>
      <w:r>
        <w:t>Fuente de ingresos</w:t>
      </w:r>
      <w:r w:rsidR="00027541">
        <w:t>: la única fuente de ingresos identificable es la tarifa cobrada por cada atención al público.</w:t>
      </w:r>
    </w:p>
    <w:p w14:paraId="26F6CA42" w14:textId="53FE49B7" w:rsidR="009773B1" w:rsidRDefault="009773B1" w:rsidP="00D414BE">
      <w:pPr>
        <w:pStyle w:val="Prrafodelista"/>
        <w:numPr>
          <w:ilvl w:val="0"/>
          <w:numId w:val="2"/>
        </w:numPr>
      </w:pPr>
      <w:r>
        <w:t>Recursos</w:t>
      </w:r>
      <w:r w:rsidR="00027541">
        <w:t>: se presume que la institución cuenta con todos los activos necesarios para ofrecer los servicios mencionados.</w:t>
      </w:r>
    </w:p>
    <w:p w14:paraId="50F96267" w14:textId="3EFC4301" w:rsidR="009773B1" w:rsidRDefault="009773B1" w:rsidP="00D414BE">
      <w:pPr>
        <w:pStyle w:val="Prrafodelista"/>
        <w:numPr>
          <w:ilvl w:val="0"/>
          <w:numId w:val="2"/>
        </w:numPr>
      </w:pPr>
      <w:r>
        <w:t>Actividades</w:t>
      </w:r>
      <w:r w:rsidR="009B4CD3">
        <w:t xml:space="preserve"> clave</w:t>
      </w:r>
      <w:r w:rsidR="00027541">
        <w:t>:</w:t>
      </w:r>
    </w:p>
    <w:p w14:paraId="6FEC0A3E" w14:textId="6941E4F0" w:rsidR="00027541" w:rsidRDefault="00027541" w:rsidP="00D414BE">
      <w:pPr>
        <w:pStyle w:val="Prrafodelista"/>
        <w:numPr>
          <w:ilvl w:val="1"/>
          <w:numId w:val="2"/>
        </w:numPr>
      </w:pPr>
      <w:r>
        <w:t>Agendamiento de horas</w:t>
      </w:r>
    </w:p>
    <w:p w14:paraId="4376FD8A" w14:textId="53AC3852" w:rsidR="009B4CD3" w:rsidRDefault="009B4CD3" w:rsidP="00D414BE">
      <w:pPr>
        <w:pStyle w:val="Prrafodelista"/>
        <w:numPr>
          <w:ilvl w:val="1"/>
          <w:numId w:val="2"/>
        </w:numPr>
      </w:pPr>
      <w:r>
        <w:t>Atención de hora agendada, que se subdivide en:</w:t>
      </w:r>
    </w:p>
    <w:p w14:paraId="5A86323B" w14:textId="011E0373" w:rsidR="00027541" w:rsidRDefault="00027541" w:rsidP="00D414BE">
      <w:pPr>
        <w:pStyle w:val="Prrafodelista"/>
        <w:numPr>
          <w:ilvl w:val="2"/>
          <w:numId w:val="2"/>
        </w:numPr>
      </w:pPr>
      <w:r>
        <w:t>Consulta médica</w:t>
      </w:r>
    </w:p>
    <w:p w14:paraId="03EB9E21" w14:textId="2E3D2602" w:rsidR="00027541" w:rsidRDefault="00027541" w:rsidP="00D414BE">
      <w:pPr>
        <w:pStyle w:val="Prrafodelista"/>
        <w:numPr>
          <w:ilvl w:val="2"/>
          <w:numId w:val="2"/>
        </w:numPr>
      </w:pPr>
      <w:r>
        <w:t>Examen de laboratorio</w:t>
      </w:r>
    </w:p>
    <w:p w14:paraId="777713BD" w14:textId="04278550" w:rsidR="00027541" w:rsidRDefault="00027541" w:rsidP="00D414BE">
      <w:pPr>
        <w:pStyle w:val="Prrafodelista"/>
        <w:numPr>
          <w:ilvl w:val="2"/>
          <w:numId w:val="2"/>
        </w:numPr>
      </w:pPr>
      <w:r>
        <w:t>Examen de imagenología</w:t>
      </w:r>
    </w:p>
    <w:p w14:paraId="0C17B280" w14:textId="79FB9458" w:rsidR="00027541" w:rsidRDefault="00027541" w:rsidP="00D414BE">
      <w:pPr>
        <w:pStyle w:val="Prrafodelista"/>
        <w:numPr>
          <w:ilvl w:val="1"/>
          <w:numId w:val="2"/>
        </w:numPr>
      </w:pPr>
      <w:r>
        <w:t xml:space="preserve">Cobrar </w:t>
      </w:r>
      <w:r w:rsidR="009B4CD3">
        <w:t>atención</w:t>
      </w:r>
    </w:p>
    <w:p w14:paraId="10F97317" w14:textId="422921A3" w:rsidR="009B4CD3" w:rsidRDefault="009B4CD3" w:rsidP="00D414BE">
      <w:pPr>
        <w:pStyle w:val="Prrafodelista"/>
        <w:numPr>
          <w:ilvl w:val="1"/>
          <w:numId w:val="2"/>
        </w:numPr>
      </w:pPr>
      <w:r>
        <w:t>Entrega de resultados exámenes</w:t>
      </w:r>
    </w:p>
    <w:p w14:paraId="0A40E67C" w14:textId="324D12F8" w:rsidR="009773B1" w:rsidRDefault="009773B1" w:rsidP="00D414BE">
      <w:pPr>
        <w:pStyle w:val="Prrafodelista"/>
        <w:numPr>
          <w:ilvl w:val="0"/>
          <w:numId w:val="2"/>
        </w:numPr>
      </w:pPr>
      <w:r>
        <w:t>Socios</w:t>
      </w:r>
      <w:r w:rsidR="009B4CD3">
        <w:t>: no se puede definir ninguna sociedad clave con el documento entregado.</w:t>
      </w:r>
    </w:p>
    <w:p w14:paraId="73E14919" w14:textId="7ADEB938" w:rsidR="00F03E6E" w:rsidRDefault="009773B1" w:rsidP="00D414BE">
      <w:pPr>
        <w:pStyle w:val="Prrafodelista"/>
        <w:numPr>
          <w:ilvl w:val="0"/>
          <w:numId w:val="2"/>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D414BE">
      <w:pPr>
        <w:pStyle w:val="Ttulo3"/>
      </w:pPr>
      <w:bookmarkStart w:id="17" w:name="_Toc462173482"/>
      <w:r>
        <w:lastRenderedPageBreak/>
        <w:t>Descripción</w:t>
      </w:r>
      <w:r w:rsidR="00272E91">
        <w:t xml:space="preserve"> del</w:t>
      </w:r>
      <w:r>
        <w:t xml:space="preserve"> problema</w:t>
      </w:r>
      <w:bookmarkEnd w:id="17"/>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0619A52" w14:textId="50C2AEB8" w:rsidR="002E65C8" w:rsidRDefault="002E65C8" w:rsidP="008E53F2">
      <w:r>
        <w:t>Los recuadros con fondo verde son los problemas de los cuales van a ser solucionados con este proyecto.</w:t>
      </w:r>
    </w:p>
    <w:p w14:paraId="5B69EFA3" w14:textId="77777777" w:rsidR="002E65C8" w:rsidRDefault="002E65C8" w:rsidP="008E53F2"/>
    <w:p w14:paraId="6150AD5A" w14:textId="29130970" w:rsidR="008E53F2" w:rsidRDefault="003211B3" w:rsidP="008E53F2">
      <w:r>
        <w:rPr>
          <w:noProof/>
          <w:lang w:val="es-ES" w:eastAsia="es-ES"/>
        </w:rPr>
        <mc:AlternateContent>
          <mc:Choice Requires="wps">
            <w:drawing>
              <wp:anchor distT="0" distB="0" distL="114300" distR="114300" simplePos="0" relativeHeight="251686912" behindDoc="0" locked="0" layoutInCell="1" allowOverlap="1" wp14:anchorId="5A5DCA9A" wp14:editId="0D00E87C">
                <wp:simplePos x="0" y="0"/>
                <wp:positionH relativeFrom="column">
                  <wp:posOffset>47625</wp:posOffset>
                </wp:positionH>
                <wp:positionV relativeFrom="paragraph">
                  <wp:posOffset>3635375</wp:posOffset>
                </wp:positionV>
                <wp:extent cx="6267450"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a:effectLst/>
                      </wps:spPr>
                      <wps:txbx>
                        <w:txbxContent>
                          <w:p w14:paraId="2719EFD8" w14:textId="43A31D36" w:rsidR="00817455" w:rsidRPr="004135EB" w:rsidRDefault="00817455" w:rsidP="003211B3">
                            <w:pPr>
                              <w:pStyle w:val="Descripcin"/>
                              <w:rPr>
                                <w:noProof/>
                                <w:sz w:val="24"/>
                                <w:szCs w:val="24"/>
                              </w:rPr>
                            </w:pPr>
                            <w:bookmarkStart w:id="18" w:name="_Toc462173526"/>
                            <w:r>
                              <w:t xml:space="preserve">Figura </w:t>
                            </w:r>
                            <w:r>
                              <w:fldChar w:fldCharType="begin"/>
                            </w:r>
                            <w:r>
                              <w:instrText xml:space="preserve"> SEQ Figura \* ARABIC </w:instrText>
                            </w:r>
                            <w:r>
                              <w:fldChar w:fldCharType="separate"/>
                            </w:r>
                            <w:r>
                              <w:rPr>
                                <w:noProof/>
                              </w:rPr>
                              <w:t>1</w:t>
                            </w:r>
                            <w:r>
                              <w:fldChar w:fldCharType="end"/>
                            </w:r>
                            <w:r>
                              <w:t>. Diagrama de Ishikawa</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DCA9A" id="_x0000_t202" coordsize="21600,21600" o:spt="202" path="m,l,21600r21600,l21600,xe">
                <v:stroke joinstyle="miter"/>
                <v:path gradientshapeok="t" o:connecttype="rect"/>
              </v:shapetype>
              <v:shape id="Cuadro de texto 22" o:spid="_x0000_s1026" type="#_x0000_t202" style="position:absolute;margin-left:3.75pt;margin-top:286.25pt;width:4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" stroked="f">
                <v:textbox style="mso-fit-shape-to-text:t" inset="0,0,0,0">
                  <w:txbxContent>
                    <w:p w14:paraId="2719EFD8" w14:textId="43A31D36" w:rsidR="00817455" w:rsidRPr="004135EB" w:rsidRDefault="00817455" w:rsidP="003211B3">
                      <w:pPr>
                        <w:pStyle w:val="Descripcin"/>
                        <w:rPr>
                          <w:noProof/>
                          <w:sz w:val="24"/>
                          <w:szCs w:val="24"/>
                        </w:rPr>
                      </w:pPr>
                      <w:bookmarkStart w:id="19" w:name="_Toc462173526"/>
                      <w:r>
                        <w:t xml:space="preserve">Figura </w:t>
                      </w:r>
                      <w:r>
                        <w:fldChar w:fldCharType="begin"/>
                      </w:r>
                      <w:r>
                        <w:instrText xml:space="preserve"> SEQ Figura \* ARABIC </w:instrText>
                      </w:r>
                      <w:r>
                        <w:fldChar w:fldCharType="separate"/>
                      </w:r>
                      <w:r>
                        <w:rPr>
                          <w:noProof/>
                        </w:rPr>
                        <w:t>1</w:t>
                      </w:r>
                      <w:r>
                        <w:fldChar w:fldCharType="end"/>
                      </w:r>
                      <w:r>
                        <w:t>. Diagrama de Ishikawa</w:t>
                      </w:r>
                      <w:bookmarkEnd w:id="19"/>
                    </w:p>
                  </w:txbxContent>
                </v:textbox>
              </v:shape>
            </w:pict>
          </mc:Fallback>
        </mc:AlternateContent>
      </w:r>
      <w:r>
        <w:rPr>
          <w:noProof/>
          <w:lang w:val="es-ES" w:eastAsia="es-ES"/>
        </w:rPr>
        <mc:AlternateContent>
          <mc:Choice Requires="wps">
            <w:drawing>
              <wp:anchor distT="0" distB="0" distL="114300" distR="114300" simplePos="0" relativeHeight="251659264" behindDoc="1" locked="0" layoutInCell="1" allowOverlap="1" wp14:anchorId="29771282" wp14:editId="666A4053">
                <wp:simplePos x="0" y="0"/>
                <wp:positionH relativeFrom="column">
                  <wp:posOffset>47625</wp:posOffset>
                </wp:positionH>
                <wp:positionV relativeFrom="paragraph">
                  <wp:posOffset>6985</wp:posOffset>
                </wp:positionV>
                <wp:extent cx="6267450" cy="35718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571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446EFE" w14:textId="2F8F042D" w:rsidR="00817455" w:rsidRDefault="00817455" w:rsidP="003211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1282" id="Rectángulo 2" o:spid="_x0000_s1027" style="position:absolute;margin-left:3.75pt;margin-top:.55pt;width:493.5pt;height:2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" fillcolor="white [3212]" strokecolor="#1f4d78 [1604]" strokeweight="1pt">
                <v:textbox>
                  <w:txbxContent>
                    <w:p w14:paraId="1A446EFE" w14:textId="2F8F042D" w:rsidR="00817455" w:rsidRDefault="00817455" w:rsidP="003211B3">
                      <w:pPr>
                        <w:jc w:val="center"/>
                      </w:pPr>
                    </w:p>
                  </w:txbxContent>
                </v:textbox>
              </v:rect>
            </w:pict>
          </mc:Fallback>
        </mc:AlternateContent>
      </w:r>
      <w:r w:rsidR="008E53F2">
        <w:rPr>
          <w:noProof/>
          <w:lang w:val="es-ES" w:eastAsia="es-ES"/>
        </w:rPr>
        <mc:AlternateContent>
          <mc:Choice Requires="wps">
            <w:drawing>
              <wp:anchor distT="0" distB="0" distL="114300" distR="114300" simplePos="0" relativeHeight="251663360" behindDoc="0" locked="0" layoutInCell="1" allowOverlap="1" wp14:anchorId="5059394A" wp14:editId="09F7B622">
                <wp:simplePos x="0" y="0"/>
                <wp:positionH relativeFrom="column">
                  <wp:posOffset>3314700</wp:posOffset>
                </wp:positionH>
                <wp:positionV relativeFrom="paragraph">
                  <wp:posOffset>92710</wp:posOffset>
                </wp:positionV>
                <wp:extent cx="1104900" cy="438150"/>
                <wp:effectExtent l="0" t="0" r="19050" b="19050"/>
                <wp:wrapNone/>
                <wp:docPr id="5" name="Rectángulo redondeado 5"/>
                <wp:cNvGraphicFramePr/>
                <a:graphic xmlns:a="http://schemas.openxmlformats.org/drawingml/2006/main">
                  <a:graphicData uri="http://schemas.microsoft.com/office/word/2010/wordprocessingShape">
                    <wps:wsp>
                      <wps:cNvSpPr/>
                      <wps:spPr>
                        <a:xfrm>
                          <a:off x="0" y="0"/>
                          <a:ext cx="1104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03234" w14:textId="77777777" w:rsidR="00817455" w:rsidRPr="0055278A" w:rsidRDefault="00817455" w:rsidP="008E53F2">
                            <w:pPr>
                              <w:jc w:val="center"/>
                              <w:rPr>
                                <w:lang w:val="es-ES"/>
                              </w:rPr>
                            </w:pPr>
                            <w:r>
                              <w:rPr>
                                <w:lang w:val="es-ES"/>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59394A" id="Rectángulo redondeado 5" o:spid="_x0000_s1028" style="position:absolute;margin-left:261pt;margin-top:7.3pt;width:87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" fillcolor="#5b9bd5 [3204]" strokecolor="#1f4d78 [1604]" strokeweight="1pt">
                <v:stroke joinstyle="miter"/>
                <v:textbox>
                  <w:txbxContent>
                    <w:p w14:paraId="56503234" w14:textId="77777777" w:rsidR="00817455" w:rsidRPr="0055278A" w:rsidRDefault="00817455" w:rsidP="008E53F2">
                      <w:pPr>
                        <w:jc w:val="center"/>
                        <w:rPr>
                          <w:lang w:val="es-ES"/>
                        </w:rPr>
                      </w:pPr>
                      <w:r>
                        <w:rPr>
                          <w:lang w:val="es-ES"/>
                        </w:rPr>
                        <w:t>Información</w:t>
                      </w:r>
                    </w:p>
                  </w:txbxContent>
                </v:textbox>
              </v:roundrect>
            </w:pict>
          </mc:Fallback>
        </mc:AlternateContent>
      </w:r>
      <w:r w:rsidR="008E53F2">
        <w:rPr>
          <w:noProof/>
          <w:lang w:val="es-ES" w:eastAsia="es-ES"/>
        </w:rPr>
        <mc:AlternateContent>
          <mc:Choice Requires="wps">
            <w:drawing>
              <wp:anchor distT="0" distB="0" distL="114300" distR="114300" simplePos="0" relativeHeight="251661312" behindDoc="0" locked="0" layoutInCell="1" allowOverlap="1" wp14:anchorId="7F12FF8E" wp14:editId="16E2D630">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2E26F" w14:textId="77777777" w:rsidR="00817455" w:rsidRPr="00925478" w:rsidRDefault="00817455" w:rsidP="008E53F2">
                            <w:pPr>
                              <w:jc w:val="center"/>
                              <w:rPr>
                                <w:lang w:val="es-ES"/>
                              </w:rPr>
                            </w:pPr>
                            <w:r>
                              <w:rPr>
                                <w:lang w:val="es-ES"/>
                              </w:rP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FF8E" id="Rectángulo redondeado 1" o:spid="_x0000_s1029" style="position:absolute;margin-left:71.25pt;margin-top:7.3pt;width:96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" fillcolor="#5b9bd5 [3204]" strokecolor="#1f4d78 [1604]" strokeweight="1pt">
                <v:stroke joinstyle="miter"/>
                <v:textbox>
                  <w:txbxContent>
                    <w:p w14:paraId="5DA2E26F" w14:textId="77777777" w:rsidR="00817455" w:rsidRPr="00925478" w:rsidRDefault="00817455" w:rsidP="008E53F2">
                      <w:pPr>
                        <w:jc w:val="center"/>
                        <w:rPr>
                          <w:lang w:val="es-ES"/>
                        </w:rPr>
                      </w:pPr>
                      <w:r>
                        <w:rPr>
                          <w:lang w:val="es-ES"/>
                        </w:rPr>
                        <w:t>Procedimientos</w:t>
                      </w:r>
                    </w:p>
                  </w:txbxContent>
                </v:textbox>
              </v:roundrect>
            </w:pict>
          </mc:Fallback>
        </mc:AlternateContent>
      </w:r>
    </w:p>
    <w:p w14:paraId="6F175333" w14:textId="77777777" w:rsidR="008E53F2" w:rsidRDefault="008E53F2" w:rsidP="008E53F2"/>
    <w:p w14:paraId="6CDFAEE1" w14:textId="735FCB6E" w:rsidR="008E53F2" w:rsidRDefault="008E53F2" w:rsidP="008E53F2">
      <w:r>
        <w:rPr>
          <w:noProof/>
          <w:lang w:val="es-ES" w:eastAsia="es-ES"/>
        </w:rPr>
        <mc:AlternateContent>
          <mc:Choice Requires="wps">
            <w:drawing>
              <wp:anchor distT="0" distB="0" distL="114300" distR="114300" simplePos="0" relativeHeight="251669504" behindDoc="0" locked="0" layoutInCell="1" allowOverlap="1" wp14:anchorId="173F9C9F" wp14:editId="7E68478A">
                <wp:simplePos x="0" y="0"/>
                <wp:positionH relativeFrom="column">
                  <wp:posOffset>3952875</wp:posOffset>
                </wp:positionH>
                <wp:positionV relativeFrom="paragraph">
                  <wp:posOffset>168275</wp:posOffset>
                </wp:positionV>
                <wp:extent cx="495300" cy="11430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Conector recto 11"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1.25pt,13.25pt" to="350.25pt,103.25pt" w14:anchorId="33F34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">
                <v:stroke joinstyle="miter"/>
              </v:lin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018D79CA" wp14:editId="2F9740A5">
                <wp:simplePos x="0" y="0"/>
                <wp:positionH relativeFrom="column">
                  <wp:posOffset>1676400</wp:posOffset>
                </wp:positionH>
                <wp:positionV relativeFrom="paragraph">
                  <wp:posOffset>158750</wp:posOffset>
                </wp:positionV>
                <wp:extent cx="495300" cy="11430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9"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32pt,12.5pt" to="171pt,102.5pt" w14:anchorId="103A3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">
                <v:stroke joinstyle="miter"/>
              </v:line>
            </w:pict>
          </mc:Fallback>
        </mc:AlternateContent>
      </w:r>
    </w:p>
    <w:p w14:paraId="5C44E88B" w14:textId="6A49080B" w:rsidR="008E53F2" w:rsidRDefault="008E53F2" w:rsidP="008E53F2"/>
    <w:p w14:paraId="5A9A119C" w14:textId="77777777" w:rsidR="008E53F2" w:rsidRDefault="008E53F2" w:rsidP="008E53F2">
      <w:r>
        <w:rPr>
          <w:noProof/>
          <w:lang w:val="es-ES" w:eastAsia="es-ES"/>
        </w:rPr>
        <mc:AlternateContent>
          <mc:Choice Requires="wps">
            <w:drawing>
              <wp:anchor distT="0" distB="0" distL="114300" distR="114300" simplePos="0" relativeHeight="251674624" behindDoc="0" locked="0" layoutInCell="1" allowOverlap="1" wp14:anchorId="4B50AA9D" wp14:editId="1BF85B86">
                <wp:simplePos x="0" y="0"/>
                <wp:positionH relativeFrom="column">
                  <wp:posOffset>2867025</wp:posOffset>
                </wp:positionH>
                <wp:positionV relativeFrom="paragraph">
                  <wp:posOffset>5715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4CD5AB98" w14:textId="77777777" w:rsidR="00817455" w:rsidRPr="006965AA" w:rsidRDefault="00817455" w:rsidP="008E53F2">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AA9D" id="Rectángulo 17" o:spid="_x0000_s1030" style="position:absolute;margin-left:225.75pt;margin-top:.45pt;width:8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" filled="f" strokecolor="#375623 [1609]" strokeweight="1pt">
                <v:textbox>
                  <w:txbxContent>
                    <w:p w14:paraId="4CD5AB98" w14:textId="77777777" w:rsidR="00817455" w:rsidRPr="006965AA" w:rsidRDefault="00817455" w:rsidP="008E53F2">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Pr>
          <w:noProof/>
          <w:lang w:val="es-ES" w:eastAsia="es-ES"/>
        </w:rPr>
        <mc:AlternateContent>
          <mc:Choice Requires="wps">
            <w:drawing>
              <wp:anchor distT="0" distB="0" distL="114300" distR="114300" simplePos="0" relativeHeight="251671552" behindDoc="0" locked="0" layoutInCell="1" allowOverlap="1" wp14:anchorId="63309082" wp14:editId="1ED98784">
                <wp:simplePos x="0" y="0"/>
                <wp:positionH relativeFrom="column">
                  <wp:posOffset>733425</wp:posOffset>
                </wp:positionH>
                <wp:positionV relativeFrom="paragraph">
                  <wp:posOffset>5714</wp:posOffset>
                </wp:positionV>
                <wp:extent cx="904875" cy="238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904875" cy="2381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24B5F1" w14:textId="77777777" w:rsidR="00817455" w:rsidRPr="006965AA" w:rsidRDefault="00817455"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9082" id="Rectángulo 13" o:spid="_x0000_s1031" style="position:absolute;margin-left:57.75pt;margin-top:.45pt;width:71.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" fillcolor="#70ad47 [3209]" strokecolor="#375623 [1609]" strokeweight="1pt">
                <v:textbox>
                  <w:txbxContent>
                    <w:p w14:paraId="3C24B5F1" w14:textId="77777777" w:rsidR="00817455" w:rsidRPr="006965AA" w:rsidRDefault="00817455"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v:textbox>
              </v:rect>
            </w:pict>
          </mc:Fallback>
        </mc:AlternateContent>
      </w:r>
      <w:r>
        <w:rPr>
          <w:noProof/>
          <w:lang w:val="es-ES" w:eastAsia="es-ES"/>
        </w:rPr>
        <mc:AlternateContent>
          <mc:Choice Requires="wps">
            <w:drawing>
              <wp:anchor distT="0" distB="0" distL="114300" distR="114300" simplePos="0" relativeHeight="251681792" behindDoc="0" locked="0" layoutInCell="1" allowOverlap="1" wp14:anchorId="73359149" wp14:editId="6913982D">
                <wp:simplePos x="0" y="0"/>
                <wp:positionH relativeFrom="column">
                  <wp:posOffset>3905250</wp:posOffset>
                </wp:positionH>
                <wp:positionV relativeFrom="paragraph">
                  <wp:posOffset>129540</wp:posOffset>
                </wp:positionV>
                <wp:extent cx="1905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5"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7.5pt,10.2pt" to="322.5pt,10.2pt" w14:anchorId="5598E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">
                <v:stroke joinstyle="miter"/>
              </v:line>
            </w:pict>
          </mc:Fallback>
        </mc:AlternateContent>
      </w:r>
      <w:r>
        <w:rPr>
          <w:noProof/>
          <w:lang w:val="es-ES" w:eastAsia="es-ES"/>
        </w:rPr>
        <mc:AlternateContent>
          <mc:Choice Requires="wps">
            <w:drawing>
              <wp:anchor distT="0" distB="0" distL="114300" distR="114300" simplePos="0" relativeHeight="251678720" behindDoc="0" locked="0" layoutInCell="1" allowOverlap="1" wp14:anchorId="2FC1DD86" wp14:editId="3B5C3C17">
                <wp:simplePos x="0" y="0"/>
                <wp:positionH relativeFrom="column">
                  <wp:posOffset>1647825</wp:posOffset>
                </wp:positionH>
                <wp:positionV relativeFrom="paragraph">
                  <wp:posOffset>148590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1"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75pt,11.7pt" to="145.5pt,11.7pt" w14:anchorId="2FFDA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">
                <v:stroke joinstyle="miter"/>
              </v:line>
            </w:pict>
          </mc:Fallback>
        </mc:AlternateContent>
      </w:r>
    </w:p>
    <w:p w14:paraId="63A263D6" w14:textId="77777777" w:rsidR="008E53F2" w:rsidRDefault="008E53F2" w:rsidP="008E53F2"/>
    <w:p w14:paraId="67DD0499" w14:textId="60358E20" w:rsidR="008E53F2" w:rsidRDefault="002E65C8" w:rsidP="008E53F2">
      <w:r>
        <w:rPr>
          <w:noProof/>
          <w:lang w:val="es-ES" w:eastAsia="es-ES"/>
        </w:rPr>
        <mc:AlternateContent>
          <mc:Choice Requires="wps">
            <w:drawing>
              <wp:anchor distT="0" distB="0" distL="114300" distR="114300" simplePos="0" relativeHeight="251665408" behindDoc="0" locked="0" layoutInCell="1" allowOverlap="1" wp14:anchorId="4C44F86D" wp14:editId="66270B28">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946A" w14:textId="01A70722" w:rsidR="00817455" w:rsidRPr="002E78E4" w:rsidRDefault="00817455" w:rsidP="008E53F2">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F86D" id="Rectángulo redondeado 7" o:spid="_x0000_s1032" style="position:absolute;margin-left:382.65pt;margin-top:7.15pt;width:84.75pt;height:7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oaffnY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1F89946A" w14:textId="01A70722" w:rsidR="00817455" w:rsidRPr="002E78E4" w:rsidRDefault="00817455" w:rsidP="008E53F2">
                      <w:pPr>
                        <w:jc w:val="center"/>
                        <w:rPr>
                          <w:lang w:val="es-ES"/>
                        </w:rPr>
                      </w:pPr>
                      <w:r>
                        <w:rPr>
                          <w:lang w:val="es-ES"/>
                        </w:rPr>
                        <w:t>Procesos toman demasiado tiempo</w:t>
                      </w:r>
                    </w:p>
                  </w:txbxContent>
                </v:textbox>
                <w10:wrap anchorx="margin"/>
              </v:roundrect>
            </w:pict>
          </mc:Fallback>
        </mc:AlternateContent>
      </w:r>
      <w:r w:rsidR="00930203">
        <w:rPr>
          <w:noProof/>
          <w:lang w:val="es-ES" w:eastAsia="es-ES"/>
        </w:rPr>
        <mc:AlternateContent>
          <mc:Choice Requires="wps">
            <w:drawing>
              <wp:anchor distT="0" distB="0" distL="114300" distR="114300" simplePos="0" relativeHeight="251675648" behindDoc="0" locked="0" layoutInCell="1" allowOverlap="1" wp14:anchorId="5C7A1319" wp14:editId="019A4DAD">
                <wp:simplePos x="0" y="0"/>
                <wp:positionH relativeFrom="column">
                  <wp:posOffset>2724150</wp:posOffset>
                </wp:positionH>
                <wp:positionV relativeFrom="paragraph">
                  <wp:posOffset>5080</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64C294" w14:textId="25A14ED6" w:rsidR="00817455" w:rsidRPr="006965AA" w:rsidRDefault="00817455"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1319" id="Rectángulo 18" o:spid="_x0000_s1033" style="position:absolute;margin-left:214.5pt;margin-top:.4pt;width:102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" fillcolor="#70ad47 [3209]" strokecolor="#375623 [1609]" strokeweight="1pt">
                <v:textbox>
                  <w:txbxContent>
                    <w:p w14:paraId="6764C294" w14:textId="25A14ED6" w:rsidR="00817455" w:rsidRPr="006965AA" w:rsidRDefault="00817455"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r w:rsidR="008E53F2">
        <w:rPr>
          <w:noProof/>
          <w:lang w:val="es-ES" w:eastAsia="es-ES"/>
        </w:rPr>
        <mc:AlternateContent>
          <mc:Choice Requires="wps">
            <w:drawing>
              <wp:anchor distT="0" distB="0" distL="114300" distR="114300" simplePos="0" relativeHeight="251684864" behindDoc="0" locked="0" layoutInCell="1" allowOverlap="1" wp14:anchorId="52285591" wp14:editId="0454FBF2">
                <wp:simplePos x="0" y="0"/>
                <wp:positionH relativeFrom="column">
                  <wp:posOffset>4038600</wp:posOffset>
                </wp:positionH>
                <wp:positionV relativeFrom="paragraph">
                  <wp:posOffset>128905</wp:posOffset>
                </wp:positionV>
                <wp:extent cx="238125" cy="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Conector recto 28"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pt,10.15pt" to="336.75pt,10.15pt" w14:anchorId="5159A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">
                <v:stroke joinstyle="miter"/>
              </v:line>
            </w:pict>
          </mc:Fallback>
        </mc:AlternateContent>
      </w:r>
    </w:p>
    <w:p w14:paraId="25064517" w14:textId="5F99E9AF" w:rsidR="008E53F2" w:rsidRDefault="008E53F2" w:rsidP="008E53F2"/>
    <w:p w14:paraId="7C953F38" w14:textId="77777777" w:rsidR="008E53F2" w:rsidRDefault="008E53F2" w:rsidP="008E53F2"/>
    <w:p w14:paraId="04A74C92" w14:textId="77777777" w:rsidR="008E53F2" w:rsidRDefault="008E53F2" w:rsidP="008E53F2">
      <w:r>
        <w:rPr>
          <w:noProof/>
          <w:lang w:val="es-ES" w:eastAsia="es-ES"/>
        </w:rPr>
        <mc:AlternateContent>
          <mc:Choice Requires="wps">
            <w:drawing>
              <wp:anchor distT="0" distB="0" distL="114300" distR="114300" simplePos="0" relativeHeight="251666432" behindDoc="0" locked="0" layoutInCell="1" allowOverlap="1" wp14:anchorId="1FE1DA80" wp14:editId="368812A1">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Conector recto 8"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0.95pt,.7pt" to="381.7pt,1.45pt" w14:anchorId="2D31B4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v:stroke joinstyle="miter"/>
              </v:line>
            </w:pict>
          </mc:Fallback>
        </mc:AlternateContent>
      </w:r>
      <w:r>
        <w:rPr>
          <w:noProof/>
          <w:lang w:val="es-ES" w:eastAsia="es-ES"/>
        </w:rPr>
        <mc:AlternateContent>
          <mc:Choice Requires="wps">
            <w:drawing>
              <wp:anchor distT="0" distB="0" distL="114300" distR="114300" simplePos="0" relativeHeight="251668480" behindDoc="0" locked="0" layoutInCell="1" allowOverlap="1" wp14:anchorId="1D3F71D3" wp14:editId="25FE5C22">
                <wp:simplePos x="0" y="0"/>
                <wp:positionH relativeFrom="column">
                  <wp:posOffset>1647825</wp:posOffset>
                </wp:positionH>
                <wp:positionV relativeFrom="paragraph">
                  <wp:posOffset>8890</wp:posOffset>
                </wp:positionV>
                <wp:extent cx="523875" cy="1190625"/>
                <wp:effectExtent l="0" t="0" r="28575" b="28575"/>
                <wp:wrapNone/>
                <wp:docPr id="10" name="Conector recto 10"/>
                <wp:cNvGraphicFramePr/>
                <a:graphic xmlns:a="http://schemas.openxmlformats.org/drawingml/2006/main">
                  <a:graphicData uri="http://schemas.microsoft.com/office/word/2010/wordprocessingShape">
                    <wps:wsp>
                      <wps:cNvCnPr/>
                      <wps:spPr>
                        <a:xfrm flipV="1">
                          <a:off x="0" y="0"/>
                          <a:ext cx="52387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10"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29.75pt,.7pt" to="171pt,94.45pt" w14:anchorId="78C51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">
                <v:stroke joinstyle="miter"/>
              </v:line>
            </w:pict>
          </mc:Fallback>
        </mc:AlternateContent>
      </w:r>
      <w:r>
        <w:rPr>
          <w:noProof/>
          <w:lang w:val="es-ES" w:eastAsia="es-ES"/>
        </w:rPr>
        <mc:AlternateContent>
          <mc:Choice Requires="wps">
            <w:drawing>
              <wp:anchor distT="0" distB="0" distL="114300" distR="114300" simplePos="0" relativeHeight="251670528" behindDoc="0" locked="0" layoutInCell="1" allowOverlap="1" wp14:anchorId="2A214BD6" wp14:editId="5A670F28">
                <wp:simplePos x="0" y="0"/>
                <wp:positionH relativeFrom="column">
                  <wp:posOffset>3962400</wp:posOffset>
                </wp:positionH>
                <wp:positionV relativeFrom="paragraph">
                  <wp:posOffset>8890</wp:posOffset>
                </wp:positionV>
                <wp:extent cx="495300" cy="1247775"/>
                <wp:effectExtent l="0" t="0" r="19050" b="28575"/>
                <wp:wrapNone/>
                <wp:docPr id="12" name="Conector recto 12"/>
                <wp:cNvGraphicFramePr/>
                <a:graphic xmlns:a="http://schemas.openxmlformats.org/drawingml/2006/main">
                  <a:graphicData uri="http://schemas.microsoft.com/office/word/2010/wordprocessingShape">
                    <wps:wsp>
                      <wps:cNvCnPr/>
                      <wps:spPr>
                        <a:xfrm flipV="1">
                          <a:off x="0" y="0"/>
                          <a:ext cx="49530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12"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12pt,.7pt" to="351pt,98.95pt" w14:anchorId="6E71F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">
                <v:stroke joinstyle="miter"/>
              </v:line>
            </w:pict>
          </mc:Fallback>
        </mc:AlternateContent>
      </w:r>
    </w:p>
    <w:p w14:paraId="21312F05" w14:textId="77777777" w:rsidR="008E53F2" w:rsidRDefault="008E53F2" w:rsidP="008E53F2">
      <w:r>
        <w:rPr>
          <w:noProof/>
          <w:lang w:val="es-ES" w:eastAsia="es-ES"/>
        </w:rPr>
        <mc:AlternateContent>
          <mc:Choice Requires="wps">
            <w:drawing>
              <wp:anchor distT="0" distB="0" distL="114300" distR="114300" simplePos="0" relativeHeight="251672576" behindDoc="0" locked="0" layoutInCell="1" allowOverlap="1" wp14:anchorId="3EBD5722" wp14:editId="377EF135">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C0F6884" w14:textId="77777777" w:rsidR="00817455" w:rsidRPr="006965AA" w:rsidRDefault="00817455"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5722" id="Rectángulo 15" o:spid="_x0000_s1034" style="position:absolute;margin-left:66pt;margin-top:1.05pt;width:78.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" filled="f" strokecolor="#375623 [1609]" strokeweight="1pt">
                <v:textbox>
                  <w:txbxContent>
                    <w:p w14:paraId="7C0F6884" w14:textId="77777777" w:rsidR="00817455" w:rsidRPr="006965AA" w:rsidRDefault="00817455"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ES" w:eastAsia="es-ES"/>
        </w:rPr>
        <mc:AlternateContent>
          <mc:Choice Requires="wps">
            <w:drawing>
              <wp:anchor distT="0" distB="0" distL="114300" distR="114300" simplePos="0" relativeHeight="251676672" behindDoc="0" locked="0" layoutInCell="1" allowOverlap="1" wp14:anchorId="1129CE4D" wp14:editId="0D35CE0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299120" w14:textId="77777777" w:rsidR="00817455" w:rsidRPr="006965AA" w:rsidRDefault="00817455"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817455" w:rsidRDefault="00817455" w:rsidP="008E5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9CE4D" id="Rectángulo 19" o:spid="_x0000_s1035" style="position:absolute;margin-left:238.5pt;margin-top:6.3pt;width:78.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" filled="f" strokecolor="#375623 [1609]" strokeweight="1pt">
                <v:textbox>
                  <w:txbxContent>
                    <w:p w14:paraId="76299120" w14:textId="77777777" w:rsidR="00817455" w:rsidRPr="006965AA" w:rsidRDefault="00817455"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817455" w:rsidRDefault="00817455" w:rsidP="008E53F2">
                      <w:pPr>
                        <w:jc w:val="center"/>
                      </w:pPr>
                    </w:p>
                  </w:txbxContent>
                </v:textbox>
              </v:rect>
            </w:pict>
          </mc:Fallback>
        </mc:AlternateContent>
      </w:r>
      <w:r>
        <w:rPr>
          <w:noProof/>
          <w:lang w:val="es-ES" w:eastAsia="es-ES"/>
        </w:rPr>
        <mc:AlternateContent>
          <mc:Choice Requires="wps">
            <w:drawing>
              <wp:anchor distT="0" distB="0" distL="114300" distR="114300" simplePos="0" relativeHeight="251679744" behindDoc="0" locked="0" layoutInCell="1" allowOverlap="1" wp14:anchorId="163630B1" wp14:editId="37F6C46A">
                <wp:simplePos x="0" y="0"/>
                <wp:positionH relativeFrom="column">
                  <wp:posOffset>1885950</wp:posOffset>
                </wp:positionH>
                <wp:positionV relativeFrom="paragraph">
                  <wp:posOffset>184785</wp:posOffset>
                </wp:positionV>
                <wp:extent cx="952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8.5pt,14.55pt" to="156pt,14.55pt" w14:anchorId="1FA5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">
                <v:stroke joinstyle="miter"/>
              </v:line>
            </w:pict>
          </mc:Fallback>
        </mc:AlternateContent>
      </w:r>
    </w:p>
    <w:p w14:paraId="76E58C35" w14:textId="77777777" w:rsidR="008E53F2" w:rsidRDefault="008E53F2" w:rsidP="008E53F2">
      <w:r>
        <w:rPr>
          <w:noProof/>
          <w:lang w:val="es-ES" w:eastAsia="es-ES"/>
        </w:rPr>
        <mc:AlternateContent>
          <mc:Choice Requires="wps">
            <w:drawing>
              <wp:anchor distT="0" distB="0" distL="114300" distR="114300" simplePos="0" relativeHeight="251682816" behindDoc="0" locked="0" layoutInCell="1" allowOverlap="1" wp14:anchorId="10D9EAFE" wp14:editId="1318D137">
                <wp:simplePos x="0" y="0"/>
                <wp:positionH relativeFrom="column">
                  <wp:posOffset>4048125</wp:posOffset>
                </wp:positionH>
                <wp:positionV relativeFrom="paragraph">
                  <wp:posOffset>8255</wp:posOffset>
                </wp:positionV>
                <wp:extent cx="276225" cy="9525"/>
                <wp:effectExtent l="0" t="0" r="28575" b="28575"/>
                <wp:wrapNone/>
                <wp:docPr id="26" name="Conector recto 26"/>
                <wp:cNvGraphicFramePr/>
                <a:graphic xmlns:a="http://schemas.openxmlformats.org/drawingml/2006/main">
                  <a:graphicData uri="http://schemas.microsoft.com/office/word/2010/wordprocessingShape">
                    <wps:wsp>
                      <wps:cNvCnPr/>
                      <wps:spPr>
                        <a:xfrm>
                          <a:off x="0" y="0"/>
                          <a:ext cx="276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75pt,.65pt" to="340.5pt,1.4pt" w14:anchorId="0BC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">
                <v:stroke joinstyle="miter"/>
              </v:line>
            </w:pict>
          </mc:Fallback>
        </mc:AlternateContent>
      </w:r>
    </w:p>
    <w:p w14:paraId="5F40D2B3" w14:textId="5D72F892" w:rsidR="008E53F2" w:rsidRPr="00F03E6E" w:rsidRDefault="006965AA" w:rsidP="008E53F2">
      <w:r w:rsidRPr="0055278A">
        <w:rPr>
          <w:noProof/>
          <w:sz w:val="18"/>
          <w:szCs w:val="18"/>
          <w:lang w:val="es-ES" w:eastAsia="es-ES"/>
        </w:rPr>
        <mc:AlternateContent>
          <mc:Choice Requires="wps">
            <w:drawing>
              <wp:anchor distT="0" distB="0" distL="114300" distR="114300" simplePos="0" relativeHeight="251677696" behindDoc="0" locked="0" layoutInCell="1" allowOverlap="1" wp14:anchorId="3A1EF4A3" wp14:editId="30BA1E84">
                <wp:simplePos x="0" y="0"/>
                <wp:positionH relativeFrom="column">
                  <wp:posOffset>2886075</wp:posOffset>
                </wp:positionH>
                <wp:positionV relativeFrom="paragraph">
                  <wp:posOffset>127000</wp:posOffset>
                </wp:positionV>
                <wp:extent cx="1028700" cy="3714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4FA4EF" w14:textId="1FCDA2CB" w:rsidR="00817455" w:rsidRPr="006965AA" w:rsidRDefault="00817455" w:rsidP="008E53F2">
                            <w:pPr>
                              <w:jc w:val="center"/>
                              <w:rPr>
                                <w:b/>
                                <w:sz w:val="18"/>
                                <w:lang w:val="es-ES"/>
                              </w:rPr>
                            </w:pPr>
                            <w:r w:rsidRPr="006965AA">
                              <w:rPr>
                                <w:b/>
                                <w:color w:val="000000" w:themeColor="text1"/>
                                <w:sz w:val="18"/>
                                <w:lang w:val="es-ES"/>
                              </w:rPr>
                              <w:t xml:space="preserve">Almacenamiento desorganizado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F4A3" id="Rectángulo 20" o:spid="_x0000_s1036" style="position:absolute;margin-left:227.25pt;margin-top:10pt;width:81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" fillcolor="#70ad47 [3209]" strokecolor="#375623 [1609]" strokeweight="1pt">
                <v:textbox>
                  <w:txbxContent>
                    <w:p w14:paraId="3B4FA4EF" w14:textId="1FCDA2CB" w:rsidR="00817455" w:rsidRPr="006965AA" w:rsidRDefault="00817455" w:rsidP="008E53F2">
                      <w:pPr>
                        <w:jc w:val="center"/>
                        <w:rPr>
                          <w:b/>
                          <w:sz w:val="18"/>
                          <w:lang w:val="es-ES"/>
                        </w:rPr>
                      </w:pPr>
                      <w:r w:rsidRPr="006965AA">
                        <w:rPr>
                          <w:b/>
                          <w:color w:val="000000" w:themeColor="text1"/>
                          <w:sz w:val="18"/>
                          <w:lang w:val="es-ES"/>
                        </w:rPr>
                        <w:t xml:space="preserve">Almacenamiento desorganizado </w:t>
                      </w:r>
                    </w:p>
                  </w:txbxContent>
                </v:textbox>
              </v:rect>
            </w:pict>
          </mc:Fallback>
        </mc:AlternateContent>
      </w:r>
      <w:r w:rsidR="008E53F2" w:rsidRPr="0055278A">
        <w:rPr>
          <w:noProof/>
          <w:sz w:val="18"/>
          <w:szCs w:val="18"/>
          <w:lang w:val="es-ES" w:eastAsia="es-ES"/>
        </w:rPr>
        <mc:AlternateContent>
          <mc:Choice Requires="wps">
            <w:drawing>
              <wp:anchor distT="0" distB="0" distL="114300" distR="114300" simplePos="0" relativeHeight="251673600" behindDoc="0" locked="0" layoutInCell="1" allowOverlap="1" wp14:anchorId="06030761" wp14:editId="4BFF4F89">
                <wp:simplePos x="0" y="0"/>
                <wp:positionH relativeFrom="column">
                  <wp:posOffset>847725</wp:posOffset>
                </wp:positionH>
                <wp:positionV relativeFrom="paragraph">
                  <wp:posOffset>79375</wp:posOffset>
                </wp:positionV>
                <wp:extent cx="819150" cy="3810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819150" cy="381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773EE3" w14:textId="77777777" w:rsidR="00817455" w:rsidRPr="006965AA" w:rsidRDefault="00817455" w:rsidP="008E53F2">
                            <w:pPr>
                              <w:jc w:val="center"/>
                              <w:rPr>
                                <w:b/>
                                <w:color w:val="000000" w:themeColor="text1"/>
                                <w:sz w:val="18"/>
                                <w:lang w:val="es-ES"/>
                              </w:rPr>
                            </w:pPr>
                            <w:r w:rsidRPr="006965AA">
                              <w:rPr>
                                <w:b/>
                                <w:color w:val="000000" w:themeColor="text1"/>
                                <w:sz w:val="18"/>
                                <w:lang w:val="es-ES"/>
                              </w:rPr>
                              <w:t>Atraso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0761" id="Rectángulo 16" o:spid="_x0000_s1037" style="position:absolute;margin-left:66.75pt;margin-top:6.25pt;width:6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" fillcolor="#70ad47 [3209]" strokecolor="#375623 [1609]" strokeweight="1pt">
                <v:textbox>
                  <w:txbxContent>
                    <w:p w14:paraId="79773EE3" w14:textId="77777777" w:rsidR="00817455" w:rsidRPr="006965AA" w:rsidRDefault="00817455" w:rsidP="008E53F2">
                      <w:pPr>
                        <w:jc w:val="center"/>
                        <w:rPr>
                          <w:b/>
                          <w:color w:val="000000" w:themeColor="text1"/>
                          <w:sz w:val="18"/>
                          <w:lang w:val="es-ES"/>
                        </w:rPr>
                      </w:pPr>
                      <w:r w:rsidRPr="006965AA">
                        <w:rPr>
                          <w:b/>
                          <w:color w:val="000000" w:themeColor="text1"/>
                          <w:sz w:val="18"/>
                          <w:lang w:val="es-ES"/>
                        </w:rPr>
                        <w:t>Atraso tecnológico</w:t>
                      </w:r>
                    </w:p>
                  </w:txbxContent>
                </v:textbox>
              </v:rect>
            </w:pict>
          </mc:Fallback>
        </mc:AlternateContent>
      </w:r>
    </w:p>
    <w:p w14:paraId="54E00A32" w14:textId="73A35EA6" w:rsidR="008E53F2" w:rsidRDefault="008E53F2" w:rsidP="008E53F2">
      <w:r>
        <w:rPr>
          <w:noProof/>
          <w:lang w:val="es-ES" w:eastAsia="es-ES"/>
        </w:rPr>
        <mc:AlternateContent>
          <mc:Choice Requires="wps">
            <w:drawing>
              <wp:anchor distT="0" distB="0" distL="114300" distR="114300" simplePos="0" relativeHeight="251683840" behindDoc="0" locked="0" layoutInCell="1" allowOverlap="1" wp14:anchorId="2A220471" wp14:editId="76112FA0">
                <wp:simplePos x="0" y="0"/>
                <wp:positionH relativeFrom="column">
                  <wp:posOffset>3933825</wp:posOffset>
                </wp:positionH>
                <wp:positionV relativeFrom="paragraph">
                  <wp:posOffset>121920</wp:posOffset>
                </wp:positionV>
                <wp:extent cx="17145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7"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9.75pt,9.6pt" to="323.25pt,9.6pt" w14:anchorId="12D5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">
                <v:stroke joinstyle="miter"/>
              </v:line>
            </w:pict>
          </mc:Fallback>
        </mc:AlternateContent>
      </w:r>
      <w:r>
        <w:rPr>
          <w:noProof/>
          <w:lang w:val="es-ES" w:eastAsia="es-ES"/>
        </w:rPr>
        <mc:AlternateContent>
          <mc:Choice Requires="wps">
            <w:drawing>
              <wp:anchor distT="0" distB="0" distL="114300" distR="114300" simplePos="0" relativeHeight="251680768" behindDoc="0" locked="0" layoutInCell="1" allowOverlap="1" wp14:anchorId="0C5CFF65" wp14:editId="66BE7951">
                <wp:simplePos x="0" y="0"/>
                <wp:positionH relativeFrom="column">
                  <wp:posOffset>1666875</wp:posOffset>
                </wp:positionH>
                <wp:positionV relativeFrom="paragraph">
                  <wp:posOffset>74295</wp:posOffset>
                </wp:positionV>
                <wp:extent cx="152400" cy="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v:line id="Conector recto 24" style="position:absolute;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25pt,5.85pt" to="143.25pt,5.85pt" w14:anchorId="73FB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3YswEAAMADAAAOAAAAZHJzL2Uyb0RvYy54bWysU02PEzEMvSPxH6Lc6UyrBa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">
                <v:stroke joinstyle="miter"/>
              </v:line>
            </w:pict>
          </mc:Fallback>
        </mc:AlternateContent>
      </w:r>
    </w:p>
    <w:p w14:paraId="31F412F5" w14:textId="5D4106AD" w:rsidR="008E53F2" w:rsidRDefault="008E53F2" w:rsidP="008E53F2">
      <w:r>
        <w:rPr>
          <w:noProof/>
          <w:lang w:val="es-ES" w:eastAsia="es-ES"/>
        </w:rPr>
        <mc:AlternateContent>
          <mc:Choice Requires="wps">
            <w:drawing>
              <wp:anchor distT="0" distB="0" distL="114300" distR="114300" simplePos="0" relativeHeight="251664384" behindDoc="0" locked="0" layoutInCell="1" allowOverlap="1" wp14:anchorId="3440F809" wp14:editId="3B78426B">
                <wp:simplePos x="0" y="0"/>
                <wp:positionH relativeFrom="column">
                  <wp:posOffset>3305175</wp:posOffset>
                </wp:positionH>
                <wp:positionV relativeFrom="paragraph">
                  <wp:posOffset>331470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710A" w14:textId="77777777" w:rsidR="00817455" w:rsidRPr="0055278A" w:rsidRDefault="00817455" w:rsidP="008E53F2">
                            <w:pPr>
                              <w:jc w:val="center"/>
                              <w:rPr>
                                <w:lang w:val="es-ES"/>
                              </w:rPr>
                            </w:pPr>
                            <w:r>
                              <w:rPr>
                                <w:lang w:val="es-ES"/>
                              </w:rP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40F809" id="Rectángulo redondeado 6" o:spid="_x0000_s1038" style="position:absolute;margin-left:260.25pt;margin-top:26.1pt;width:89.2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" fillcolor="#5b9bd5 [3204]" strokecolor="#1f4d78 [1604]" strokeweight="1pt">
                <v:stroke joinstyle="miter"/>
                <v:textbox>
                  <w:txbxContent>
                    <w:p w14:paraId="6EB4710A" w14:textId="77777777" w:rsidR="00817455" w:rsidRPr="0055278A" w:rsidRDefault="00817455" w:rsidP="008E53F2">
                      <w:pPr>
                        <w:jc w:val="center"/>
                        <w:rPr>
                          <w:lang w:val="es-ES"/>
                        </w:rPr>
                      </w:pPr>
                      <w:r>
                        <w:rPr>
                          <w:lang w:val="es-ES"/>
                        </w:rPr>
                        <w:t>Herramientas</w:t>
                      </w:r>
                    </w:p>
                  </w:txbxContent>
                </v:textbox>
              </v:roundrect>
            </w:pict>
          </mc:Fallback>
        </mc:AlternateContent>
      </w:r>
    </w:p>
    <w:p w14:paraId="7B87FEF7" w14:textId="0131D747" w:rsidR="008E53F2" w:rsidRDefault="008E53F2" w:rsidP="008E53F2">
      <w:r>
        <w:rPr>
          <w:noProof/>
          <w:lang w:val="es-ES" w:eastAsia="es-ES"/>
        </w:rPr>
        <mc:AlternateContent>
          <mc:Choice Requires="wps">
            <w:drawing>
              <wp:anchor distT="0" distB="0" distL="114300" distR="114300" simplePos="0" relativeHeight="251662336" behindDoc="0" locked="0" layoutInCell="1" allowOverlap="1" wp14:anchorId="0F98D1D9" wp14:editId="74B7368A">
                <wp:simplePos x="0" y="0"/>
                <wp:positionH relativeFrom="column">
                  <wp:posOffset>1143000</wp:posOffset>
                </wp:positionH>
                <wp:positionV relativeFrom="paragraph">
                  <wp:posOffset>102870</wp:posOffset>
                </wp:positionV>
                <wp:extent cx="990600" cy="4381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1801A" w14:textId="77777777" w:rsidR="00817455" w:rsidRPr="00D714A0" w:rsidRDefault="00817455" w:rsidP="008E53F2">
                            <w:pPr>
                              <w:jc w:val="center"/>
                              <w:rPr>
                                <w:lang w:val="es-ES"/>
                              </w:rPr>
                            </w:pPr>
                            <w:r>
                              <w:rPr>
                                <w:lang w:val="es-ES"/>
                              </w:rPr>
                              <w:t>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8D1D9" id="Rectángulo redondeado 3" o:spid="_x0000_s1039" style="position:absolute;margin-left:90pt;margin-top:8.1pt;width:78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" fillcolor="#5b9bd5 [3204]" strokecolor="#1f4d78 [1604]" strokeweight="1pt">
                <v:stroke joinstyle="miter"/>
                <v:textbox>
                  <w:txbxContent>
                    <w:p w14:paraId="1B61801A" w14:textId="77777777" w:rsidR="00817455" w:rsidRPr="00D714A0" w:rsidRDefault="00817455" w:rsidP="008E53F2">
                      <w:pPr>
                        <w:jc w:val="center"/>
                        <w:rPr>
                          <w:lang w:val="es-ES"/>
                        </w:rPr>
                      </w:pPr>
                      <w:r>
                        <w:rPr>
                          <w:lang w:val="es-ES"/>
                        </w:rPr>
                        <w:t>Entorno</w:t>
                      </w:r>
                    </w:p>
                  </w:txbxContent>
                </v:textbox>
              </v:roundrect>
            </w:pict>
          </mc:Fallback>
        </mc:AlternateContent>
      </w:r>
    </w:p>
    <w:p w14:paraId="2B4D5240" w14:textId="7BD16901" w:rsidR="008E53F2" w:rsidRDefault="008E53F2" w:rsidP="008E53F2">
      <w:pPr>
        <w:rPr>
          <w:rFonts w:asciiTheme="majorHAnsi" w:eastAsiaTheme="majorEastAsia" w:hAnsiTheme="majorHAnsi" w:cstheme="majorBidi"/>
          <w:color w:val="2E74B5" w:themeColor="accent1" w:themeShade="BF"/>
          <w:sz w:val="32"/>
          <w:szCs w:val="32"/>
        </w:rPr>
      </w:pPr>
      <w:r>
        <w:br w:type="page"/>
      </w:r>
    </w:p>
    <w:p w14:paraId="758A8766" w14:textId="269C96B0" w:rsidR="00DA5A4E" w:rsidRDefault="00DA5A4E" w:rsidP="00D414BE">
      <w:pPr>
        <w:pStyle w:val="Ttulo2"/>
      </w:pPr>
      <w:bookmarkStart w:id="20" w:name="_Toc462173483"/>
      <w:r>
        <w:lastRenderedPageBreak/>
        <w:t>Alcance</w:t>
      </w:r>
      <w:bookmarkEnd w:id="20"/>
    </w:p>
    <w:p w14:paraId="5E793BC1" w14:textId="77777777" w:rsidR="00DA5A4E" w:rsidRDefault="00DA5A4E" w:rsidP="00D414BE">
      <w:pPr>
        <w:pStyle w:val="Ttulo3"/>
      </w:pPr>
      <w:bookmarkStart w:id="21" w:name="_Toc462173484"/>
      <w:r>
        <w:t>Objetivos</w:t>
      </w:r>
      <w:bookmarkEnd w:id="21"/>
    </w:p>
    <w:p w14:paraId="3E6154F7" w14:textId="7B33C668" w:rsidR="0C140FD5" w:rsidRDefault="0C140FD5" w:rsidP="00D414BE"/>
    <w:p w14:paraId="2E8042FA" w14:textId="77777777" w:rsidR="009D786E" w:rsidRDefault="009D786E" w:rsidP="00807F6E">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807F6E">
      <w:pPr>
        <w:pStyle w:val="Ttulo4"/>
      </w:pPr>
      <w:r w:rsidRPr="008F7A11">
        <w:t>Objetivo</w:t>
      </w:r>
      <w:r>
        <w:t>s Especí</w:t>
      </w:r>
      <w:r w:rsidRPr="008F7A11">
        <w:t>fico</w:t>
      </w:r>
      <w:r>
        <w:t>s</w:t>
      </w:r>
    </w:p>
    <w:p w14:paraId="1CB454BA" w14:textId="77777777" w:rsidR="002E65C8" w:rsidRPr="002E65C8" w:rsidRDefault="002E65C8" w:rsidP="002E65C8">
      <w:pPr>
        <w:pStyle w:val="Prrafodelista"/>
        <w:numPr>
          <w:ilvl w:val="0"/>
          <w:numId w:val="2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2E65C8">
      <w:pPr>
        <w:numPr>
          <w:ilvl w:val="0"/>
          <w:numId w:val="2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2E65C8">
      <w:pPr>
        <w:numPr>
          <w:ilvl w:val="0"/>
          <w:numId w:val="2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Pr="002E65C8" w:rsidRDefault="002E65C8" w:rsidP="002E65C8">
      <w:pPr>
        <w:numPr>
          <w:ilvl w:val="0"/>
          <w:numId w:val="2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0E0AB90E" w14:textId="4F08D2A1" w:rsidR="55A0B3ED" w:rsidRDefault="55A0B3ED" w:rsidP="00D414BE"/>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D414BE">
      <w:pPr>
        <w:pStyle w:val="Ttulo3"/>
      </w:pPr>
      <w:bookmarkStart w:id="22" w:name="_Toc462173485"/>
      <w:r>
        <w:lastRenderedPageBreak/>
        <w:t>Descripción del proyecto</w:t>
      </w:r>
      <w:bookmarkEnd w:id="22"/>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D414BE">
      <w:pPr>
        <w:pStyle w:val="Ttulo3"/>
      </w:pPr>
      <w:bookmarkStart w:id="23" w:name="_Toc462173486"/>
      <w:r>
        <w:t>Descripción del producto</w:t>
      </w:r>
      <w:bookmarkEnd w:id="23"/>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2AA1EFD2"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372B4AAB" w14:textId="72CB777F" w:rsidR="008E53F2" w:rsidRDefault="00D414BE" w:rsidP="00D414BE">
      <w:pPr>
        <w:pStyle w:val="Ttulo2"/>
      </w:pPr>
      <w:bookmarkStart w:id="24" w:name="_Toc462173487"/>
      <w:r>
        <w:lastRenderedPageBreak/>
        <w:t>Entregables</w:t>
      </w:r>
      <w:bookmarkEnd w:id="24"/>
    </w:p>
    <w:p w14:paraId="58CD2F3F" w14:textId="5EFD693E" w:rsidR="00D414BE" w:rsidRDefault="00D414BE" w:rsidP="00D414BE"/>
    <w:p w14:paraId="2F4A9E85" w14:textId="290D1278" w:rsidR="00D414BE" w:rsidRDefault="00D414BE" w:rsidP="00D414BE">
      <w:pPr>
        <w:pStyle w:val="Descripcin"/>
        <w:keepNext/>
      </w:pPr>
      <w:bookmarkStart w:id="25" w:name="_Toc462173562"/>
      <w:r>
        <w:t xml:space="preserve">Tabla </w:t>
      </w:r>
      <w:r>
        <w:fldChar w:fldCharType="begin"/>
      </w:r>
      <w:r>
        <w:instrText xml:space="preserve"> SEQ Tabla \* ARABIC </w:instrText>
      </w:r>
      <w:r>
        <w:fldChar w:fldCharType="separate"/>
      </w:r>
      <w:r w:rsidR="00321A97">
        <w:rPr>
          <w:noProof/>
        </w:rPr>
        <w:t>1</w:t>
      </w:r>
      <w:r>
        <w:fldChar w:fldCharType="end"/>
      </w:r>
      <w:r>
        <w:t>. Primera iteración</w:t>
      </w:r>
      <w:bookmarkEnd w:id="25"/>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Modelos de proceso de negocio actual de Hipocrates.</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26" w:name="_Toc462173563"/>
      <w:r>
        <w:lastRenderedPageBreak/>
        <w:t xml:space="preserve">Tabla </w:t>
      </w:r>
      <w:r>
        <w:fldChar w:fldCharType="begin"/>
      </w:r>
      <w:r>
        <w:instrText xml:space="preserve"> SEQ Tabla \* ARABIC </w:instrText>
      </w:r>
      <w:r>
        <w:fldChar w:fldCharType="separate"/>
      </w:r>
      <w:r>
        <w:rPr>
          <w:noProof/>
        </w:rPr>
        <w:t>2</w:t>
      </w:r>
      <w:r>
        <w:fldChar w:fldCharType="end"/>
      </w:r>
      <w:r>
        <w:t>. Segunda iteración</w:t>
      </w:r>
      <w:bookmarkEnd w:id="26"/>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9D5410" w14:paraId="55BB73D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4786EFF" w14:textId="77777777" w:rsidR="009D5410" w:rsidRDefault="009D5410" w:rsidP="00E54850">
            <w:r>
              <w:t>018</w:t>
            </w:r>
          </w:p>
        </w:tc>
        <w:tc>
          <w:tcPr>
            <w:tcW w:w="3258" w:type="dxa"/>
          </w:tcPr>
          <w:p w14:paraId="4B4722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seguro</w:t>
            </w:r>
          </w:p>
        </w:tc>
        <w:tc>
          <w:tcPr>
            <w:tcW w:w="5233" w:type="dxa"/>
          </w:tcPr>
          <w:p w14:paraId="02FD97F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calcula el valor a pagar dependiendo de la previsión de salud del paciente.</w:t>
            </w:r>
          </w:p>
        </w:tc>
      </w:tr>
      <w:tr w:rsidR="009D5410" w14:paraId="316642F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1358A14F" w14:textId="77777777" w:rsidR="009D5410" w:rsidRDefault="009D5410" w:rsidP="00E54850">
            <w:r>
              <w:t>019</w:t>
            </w:r>
          </w:p>
        </w:tc>
        <w:tc>
          <w:tcPr>
            <w:tcW w:w="3258" w:type="dxa"/>
          </w:tcPr>
          <w:p w14:paraId="4A310AC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ingreso de pacientes</w:t>
            </w:r>
          </w:p>
        </w:tc>
        <w:tc>
          <w:tcPr>
            <w:tcW w:w="5233" w:type="dxa"/>
          </w:tcPr>
          <w:p w14:paraId="567714D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el ingreso y manejo de pacientes al sistema.</w:t>
            </w:r>
          </w:p>
        </w:tc>
      </w:tr>
      <w:tr w:rsidR="009D5410" w14:paraId="6AB6530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B239136" w14:textId="77777777" w:rsidR="009D5410" w:rsidRDefault="009D5410" w:rsidP="00E54850">
            <w:r>
              <w:t>020</w:t>
            </w:r>
          </w:p>
        </w:tc>
        <w:tc>
          <w:tcPr>
            <w:tcW w:w="3258" w:type="dxa"/>
          </w:tcPr>
          <w:p w14:paraId="5E86A725"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agendamiento de horas</w:t>
            </w:r>
          </w:p>
        </w:tc>
        <w:tc>
          <w:tcPr>
            <w:tcW w:w="5233" w:type="dxa"/>
          </w:tcPr>
          <w:p w14:paraId="6EC7312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agendar las horas pedidas por los pacientes, teniendo en cuenta la disponibilidad del hospital (personal, insumos y salas).</w:t>
            </w:r>
          </w:p>
        </w:tc>
      </w:tr>
      <w:tr w:rsidR="009D5410" w14:paraId="1F33F3D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F9D137B" w14:textId="77777777" w:rsidR="009D5410" w:rsidRDefault="009D5410" w:rsidP="00E54850">
            <w:r>
              <w:t>021</w:t>
            </w:r>
          </w:p>
        </w:tc>
        <w:tc>
          <w:tcPr>
            <w:tcW w:w="3258" w:type="dxa"/>
          </w:tcPr>
          <w:p w14:paraId="780135E3"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agenda personal</w:t>
            </w:r>
          </w:p>
        </w:tc>
        <w:tc>
          <w:tcPr>
            <w:tcW w:w="5233" w:type="dxa"/>
          </w:tcPr>
          <w:p w14:paraId="617D4E5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médicos conocer su carga de trabajo diaria.</w:t>
            </w:r>
          </w:p>
        </w:tc>
      </w:tr>
      <w:tr w:rsidR="009D5410" w14:paraId="37B030D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71F5A53" w14:textId="77777777" w:rsidR="009D5410" w:rsidRDefault="009D5410" w:rsidP="00E54850">
            <w:r>
              <w:t>022</w:t>
            </w:r>
          </w:p>
        </w:tc>
        <w:tc>
          <w:tcPr>
            <w:tcW w:w="3258" w:type="dxa"/>
          </w:tcPr>
          <w:p w14:paraId="78D8F1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registro de paciente</w:t>
            </w:r>
          </w:p>
        </w:tc>
        <w:tc>
          <w:tcPr>
            <w:tcW w:w="5233" w:type="dxa"/>
          </w:tcPr>
          <w:p w14:paraId="35AFE34F"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9D5410" w14:paraId="53384DF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4E1AC4" w14:textId="77777777" w:rsidR="009D5410" w:rsidRDefault="009D5410" w:rsidP="00E54850">
            <w:r>
              <w:t>023</w:t>
            </w:r>
          </w:p>
        </w:tc>
        <w:tc>
          <w:tcPr>
            <w:tcW w:w="3258" w:type="dxa"/>
          </w:tcPr>
          <w:p w14:paraId="3865C4A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ficha médica</w:t>
            </w:r>
          </w:p>
        </w:tc>
        <w:tc>
          <w:tcPr>
            <w:tcW w:w="5233" w:type="dxa"/>
          </w:tcPr>
          <w:p w14:paraId="3336AA84"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crea una ficha médica del paciente o actualiza una ficha anterior del paciente.</w:t>
            </w:r>
          </w:p>
        </w:tc>
      </w:tr>
      <w:tr w:rsidR="009D5410" w14:paraId="1F8FA40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214BA0E" w14:textId="77777777" w:rsidR="009D5410" w:rsidRDefault="009D5410" w:rsidP="00E54850">
            <w:r>
              <w:t>024</w:t>
            </w:r>
          </w:p>
        </w:tc>
        <w:tc>
          <w:tcPr>
            <w:tcW w:w="3258" w:type="dxa"/>
          </w:tcPr>
          <w:p w14:paraId="6032681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post atención</w:t>
            </w:r>
          </w:p>
        </w:tc>
        <w:tc>
          <w:tcPr>
            <w:tcW w:w="5233" w:type="dxa"/>
          </w:tcPr>
          <w:p w14:paraId="08CF9B90"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puede generar una derivación del paciente a una consulta con otro especialista.</w:t>
            </w:r>
          </w:p>
        </w:tc>
      </w:tr>
      <w:tr w:rsidR="009D5410" w14:paraId="6DAE97E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4955E29" w14:textId="77777777" w:rsidR="009D5410" w:rsidRDefault="009D5410" w:rsidP="00E54850">
            <w:r>
              <w:t>025</w:t>
            </w:r>
          </w:p>
        </w:tc>
        <w:tc>
          <w:tcPr>
            <w:tcW w:w="3258" w:type="dxa"/>
          </w:tcPr>
          <w:p w14:paraId="514A4A1F"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consultas especialistas</w:t>
            </w:r>
          </w:p>
        </w:tc>
        <w:tc>
          <w:tcPr>
            <w:tcW w:w="5233" w:type="dxa"/>
          </w:tcPr>
          <w:p w14:paraId="2A0A717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9D5410" w14:paraId="174E5593"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072873" w14:textId="77777777" w:rsidR="009D5410" w:rsidRDefault="009D5410" w:rsidP="00E54850">
            <w:r>
              <w:t>026</w:t>
            </w:r>
          </w:p>
        </w:tc>
        <w:tc>
          <w:tcPr>
            <w:tcW w:w="3258" w:type="dxa"/>
          </w:tcPr>
          <w:p w14:paraId="53A7BD6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cajas</w:t>
            </w:r>
          </w:p>
        </w:tc>
        <w:tc>
          <w:tcPr>
            <w:tcW w:w="5233" w:type="dxa"/>
          </w:tcPr>
          <w:p w14:paraId="6519513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el manejo de las cajas según el horario de atención. También registra factores relevantes de los pagos.</w:t>
            </w:r>
          </w:p>
        </w:tc>
      </w:tr>
      <w:tr w:rsidR="009D5410" w14:paraId="2CB60E2B"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33595A9" w14:textId="77777777" w:rsidR="009D5410" w:rsidRDefault="009D5410" w:rsidP="00E54850">
            <w:r>
              <w:t>027</w:t>
            </w:r>
          </w:p>
        </w:tc>
        <w:tc>
          <w:tcPr>
            <w:tcW w:w="3258" w:type="dxa"/>
          </w:tcPr>
          <w:p w14:paraId="29BB432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de anulaciones</w:t>
            </w:r>
          </w:p>
        </w:tc>
        <w:tc>
          <w:tcPr>
            <w:tcW w:w="5233" w:type="dxa"/>
          </w:tcPr>
          <w:p w14:paraId="100BB89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anular una atención agendada. Genera una nota de crédito, devolución de dinero y actualización del monto total.</w:t>
            </w:r>
          </w:p>
        </w:tc>
      </w:tr>
      <w:tr w:rsidR="009D5410" w14:paraId="3BDB553F"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F4A44C3" w14:textId="77777777" w:rsidR="009D5410" w:rsidRDefault="009D5410" w:rsidP="00E54850">
            <w:r>
              <w:t>028</w:t>
            </w:r>
          </w:p>
        </w:tc>
        <w:tc>
          <w:tcPr>
            <w:tcW w:w="3258" w:type="dxa"/>
          </w:tcPr>
          <w:p w14:paraId="3F3CCF12"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pago de honorarios</w:t>
            </w:r>
          </w:p>
        </w:tc>
        <w:tc>
          <w:tcPr>
            <w:tcW w:w="5233" w:type="dxa"/>
          </w:tcPr>
          <w:p w14:paraId="1AE0C467"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pagará  automáticamente los honorarios al personal al principio de cada mes.</w:t>
            </w:r>
          </w:p>
        </w:tc>
      </w:tr>
      <w:tr w:rsidR="009D5410" w14:paraId="73A9E089"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86223B5" w14:textId="77777777" w:rsidR="009D5410" w:rsidRDefault="009D5410" w:rsidP="00E54850">
            <w:r>
              <w:t>029</w:t>
            </w:r>
          </w:p>
        </w:tc>
        <w:tc>
          <w:tcPr>
            <w:tcW w:w="3258" w:type="dxa"/>
          </w:tcPr>
          <w:p w14:paraId="1800BE1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reporte de ingreso</w:t>
            </w:r>
          </w:p>
        </w:tc>
        <w:tc>
          <w:tcPr>
            <w:tcW w:w="5233" w:type="dxa"/>
          </w:tcPr>
          <w:p w14:paraId="6F88F19C"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9D5410" w14:paraId="6E819CF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717D324" w14:textId="77777777" w:rsidR="009D5410" w:rsidRDefault="009D5410" w:rsidP="00E54850">
            <w:r>
              <w:t>030</w:t>
            </w:r>
          </w:p>
        </w:tc>
        <w:tc>
          <w:tcPr>
            <w:tcW w:w="3258" w:type="dxa"/>
          </w:tcPr>
          <w:p w14:paraId="480BF128"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mantenedores</w:t>
            </w:r>
          </w:p>
        </w:tc>
        <w:tc>
          <w:tcPr>
            <w:tcW w:w="5233" w:type="dxa"/>
          </w:tcPr>
          <w:p w14:paraId="0D2F66A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manejar los datos de las principales entidades del sistema.</w:t>
            </w:r>
          </w:p>
        </w:tc>
      </w:tr>
      <w:tr w:rsidR="009D5410" w14:paraId="119AB70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704F9A" w14:textId="77777777" w:rsidR="009D5410" w:rsidRDefault="009D5410" w:rsidP="00E54850">
            <w:r>
              <w:t>031</w:t>
            </w:r>
          </w:p>
        </w:tc>
        <w:tc>
          <w:tcPr>
            <w:tcW w:w="3258" w:type="dxa"/>
          </w:tcPr>
          <w:p w14:paraId="58AAC20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Plan de pruebas</w:t>
            </w:r>
          </w:p>
        </w:tc>
        <w:tc>
          <w:tcPr>
            <w:tcW w:w="5233" w:type="dxa"/>
          </w:tcPr>
          <w:p w14:paraId="29E35759"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27" w:name="_Toc462173488"/>
      <w:r>
        <w:lastRenderedPageBreak/>
        <w:t>Especificación de Requerimientos de Software (ERS)</w:t>
      </w:r>
      <w:bookmarkEnd w:id="27"/>
    </w:p>
    <w:p w14:paraId="379299F5" w14:textId="77777777" w:rsidR="009D5410" w:rsidRDefault="009D5410"/>
    <w:p w14:paraId="0489D986" w14:textId="5B4CDA02" w:rsidR="009D5410" w:rsidRDefault="009D5410" w:rsidP="009D5410">
      <w:pPr>
        <w:pStyle w:val="Ttulo2"/>
        <w:rPr>
          <w:lang w:val="es-CL"/>
        </w:rPr>
      </w:pPr>
      <w:bookmarkStart w:id="28" w:name="_Toc462173489"/>
      <w:r>
        <w:rPr>
          <w:lang w:val="es-CL"/>
        </w:rPr>
        <w:t>Conocimientos básicos</w:t>
      </w:r>
      <w:bookmarkEnd w:id="28"/>
    </w:p>
    <w:p w14:paraId="0BE69721" w14:textId="77777777" w:rsidR="009D5410" w:rsidRPr="009D5410" w:rsidRDefault="009D5410" w:rsidP="009D5410">
      <w:pPr>
        <w:rPr>
          <w:lang w:val="es-CL"/>
        </w:rPr>
      </w:pPr>
    </w:p>
    <w:p w14:paraId="376A9E94" w14:textId="77777777" w:rsidR="009D5410" w:rsidRDefault="009D5410" w:rsidP="009D5410">
      <w:pPr>
        <w:pStyle w:val="Ttulo3"/>
        <w:rPr>
          <w:lang w:val="es-CL"/>
        </w:rPr>
      </w:pPr>
      <w:bookmarkStart w:id="29" w:name="_Toc133312081"/>
      <w:bookmarkStart w:id="30" w:name="_Toc59606329"/>
      <w:bookmarkStart w:id="31" w:name="_Toc459981397"/>
      <w:bookmarkStart w:id="32" w:name="_Toc462173490"/>
      <w:bookmarkEnd w:id="29"/>
      <w:bookmarkEnd w:id="30"/>
      <w:bookmarkEnd w:id="31"/>
      <w:r>
        <w:rPr>
          <w:lang w:val="es-CL"/>
        </w:rPr>
        <w:t>Propósito</w:t>
      </w:r>
      <w:bookmarkEnd w:id="32"/>
    </w:p>
    <w:p w14:paraId="105276C0" w14:textId="77777777" w:rsidR="009D5410" w:rsidRDefault="009D5410" w:rsidP="009D5410">
      <w:pPr>
        <w:rPr>
          <w:rFonts w:ascii="Calibri" w:hAnsi="Calibri"/>
        </w:rPr>
      </w:pPr>
      <w:r>
        <w:rPr>
          <w:lang w:val="es-CL"/>
        </w:rPr>
        <w:t>El propósito de este documento es capturar todos los requerimientos de software del sistema</w:t>
      </w:r>
      <w:r>
        <w:rPr>
          <w:b/>
          <w:lang w:val="es-CL"/>
        </w:rPr>
        <w:t xml:space="preserve"> </w:t>
      </w:r>
      <w:r>
        <w:rPr>
          <w:lang w:val="es-CL"/>
        </w:rPr>
        <w:t>de acuerdo a los documentos de toma de requerimientos generados para tal objetivo.</w:t>
      </w:r>
    </w:p>
    <w:p w14:paraId="46A25534" w14:textId="77777777" w:rsidR="009D5410" w:rsidRDefault="009D5410" w:rsidP="009D5410">
      <w:pPr>
        <w:rPr>
          <w:lang w:val="es-CL"/>
        </w:rPr>
      </w:pPr>
      <w:r>
        <w:rPr>
          <w:lang w:val="es-CL"/>
        </w:rPr>
        <w:t>Se presume que tanto el cliente como el equipo de desarrollo involucrado en este proyecto tienen conocimiento total de los contenidos de este documento.</w:t>
      </w:r>
    </w:p>
    <w:p w14:paraId="284072FB" w14:textId="77777777" w:rsidR="009D5410" w:rsidRDefault="009D5410" w:rsidP="009D5410">
      <w:pPr>
        <w:rPr>
          <w:rFonts w:ascii="Calibri" w:hAnsi="Calibri"/>
        </w:rPr>
      </w:pPr>
    </w:p>
    <w:p w14:paraId="5CAB813C" w14:textId="77777777" w:rsidR="009D5410" w:rsidRDefault="009D5410" w:rsidP="009D5410">
      <w:pPr>
        <w:pStyle w:val="Ttulo3"/>
        <w:rPr>
          <w:lang w:val="es-CL"/>
        </w:rPr>
      </w:pPr>
      <w:bookmarkStart w:id="33" w:name="_Toc133312082"/>
      <w:bookmarkStart w:id="34" w:name="_Toc59606330"/>
      <w:bookmarkStart w:id="35" w:name="_Toc459981398"/>
      <w:bookmarkStart w:id="36" w:name="_Toc462173491"/>
      <w:bookmarkEnd w:id="33"/>
      <w:bookmarkEnd w:id="34"/>
      <w:bookmarkEnd w:id="35"/>
      <w:r>
        <w:rPr>
          <w:lang w:val="es-CL"/>
        </w:rPr>
        <w:t>Ámbito</w:t>
      </w:r>
      <w:bookmarkEnd w:id="36"/>
    </w:p>
    <w:p w14:paraId="3A89B05E" w14:textId="77777777" w:rsidR="009D5410" w:rsidRDefault="009D5410" w:rsidP="009D5410">
      <w:pPr>
        <w:rPr>
          <w:lang w:val="es-CL"/>
        </w:rPr>
      </w:pPr>
      <w:r>
        <w:rPr>
          <w:lang w:val="es-CL"/>
        </w:rPr>
        <w:t>Este documento concierne al desarrollo del proyecto “Sistema centro médico Hipócrates”, encargado por la administración del Centro médico Hipócrates.</w:t>
      </w:r>
    </w:p>
    <w:p w14:paraId="4B87BE2E" w14:textId="77777777" w:rsidR="009D5410" w:rsidRDefault="009D5410" w:rsidP="009D5410">
      <w:pPr>
        <w:rPr>
          <w:rFonts w:ascii="Calibri" w:hAnsi="Calibri"/>
        </w:rPr>
      </w:pPr>
    </w:p>
    <w:p w14:paraId="4F3FCA42" w14:textId="77777777" w:rsidR="009D5410" w:rsidRDefault="009D5410" w:rsidP="009D5410">
      <w:pPr>
        <w:pStyle w:val="Ttulo3"/>
        <w:rPr>
          <w:bCs/>
          <w:lang w:val="es-CL"/>
        </w:rPr>
      </w:pPr>
      <w:bookmarkStart w:id="37" w:name="_Toc133312083"/>
      <w:bookmarkStart w:id="38" w:name="_Toc59606331"/>
      <w:bookmarkStart w:id="39" w:name="_Toc459981399"/>
      <w:bookmarkStart w:id="40" w:name="_Toc462173492"/>
      <w:bookmarkEnd w:id="37"/>
      <w:bookmarkEnd w:id="38"/>
      <w:bookmarkEnd w:id="39"/>
      <w:r>
        <w:rPr>
          <w:lang w:val="es-CL"/>
        </w:rPr>
        <w:t>Definiciones, Acrónimos y Abreviaciones</w:t>
      </w:r>
      <w:bookmarkEnd w:id="40"/>
    </w:p>
    <w:p w14:paraId="5D3F2416" w14:textId="77777777" w:rsidR="009D5410" w:rsidRDefault="009D5410" w:rsidP="009D5410">
      <w:pPr>
        <w:pStyle w:val="Prrafodelista"/>
        <w:numPr>
          <w:ilvl w:val="0"/>
          <w:numId w:val="29"/>
        </w:numPr>
        <w:rPr>
          <w:rFonts w:ascii="Calibri" w:hAnsi="Calibri"/>
        </w:rPr>
      </w:pPr>
      <w:r>
        <w:rPr>
          <w:bCs/>
          <w:lang w:val="es-CL"/>
        </w:rPr>
        <w:t>El cliente: el centro médico Hipócrates.</w:t>
      </w:r>
    </w:p>
    <w:p w14:paraId="5A583F3A" w14:textId="77777777" w:rsidR="009D5410" w:rsidRDefault="009D5410" w:rsidP="009D5410">
      <w:pPr>
        <w:pStyle w:val="Prrafodelista"/>
        <w:numPr>
          <w:ilvl w:val="0"/>
          <w:numId w:val="29"/>
        </w:numPr>
        <w:rPr>
          <w:rFonts w:ascii="Calibri" w:hAnsi="Calibri"/>
        </w:rPr>
      </w:pPr>
      <w:r>
        <w:rPr>
          <w:bCs/>
          <w:lang w:val="es-CL"/>
        </w:rPr>
        <w:t>Sistema centro médico Hipócrates, “el producto”, “el sistema”: formas de referirse al producto final de este proyecto, el sistema informático requerido por el cliente.</w:t>
      </w:r>
    </w:p>
    <w:p w14:paraId="067E68BE" w14:textId="24E3222E" w:rsidR="009D5410" w:rsidRPr="009D5410" w:rsidRDefault="009D5410" w:rsidP="009D5410">
      <w:pPr>
        <w:pStyle w:val="Prrafodelista"/>
        <w:numPr>
          <w:ilvl w:val="0"/>
          <w:numId w:val="29"/>
        </w:numPr>
        <w:rPr>
          <w:rFonts w:ascii="Calibri" w:hAnsi="Calibri"/>
        </w:rPr>
      </w:pPr>
      <w:r>
        <w:rPr>
          <w:bCs/>
          <w:lang w:val="es-CL"/>
        </w:rPr>
        <w:t>El equipo de desarrollo, desarrolladores: Elías Baeza, Pablo de la Sotta, Tomás Muñiz, Fabián Jaque, Gonzalo López.</w:t>
      </w:r>
    </w:p>
    <w:p w14:paraId="3197D0FD" w14:textId="77777777" w:rsidR="009D5410" w:rsidRDefault="009D5410" w:rsidP="009D5410">
      <w:pPr>
        <w:pStyle w:val="Prrafodelista"/>
        <w:rPr>
          <w:rFonts w:ascii="Calibri" w:hAnsi="Calibri"/>
        </w:rPr>
      </w:pPr>
    </w:p>
    <w:p w14:paraId="3A84FE3E" w14:textId="77777777" w:rsidR="009D5410" w:rsidRDefault="009D5410" w:rsidP="009D5410">
      <w:pPr>
        <w:pStyle w:val="Ttulo3"/>
        <w:rPr>
          <w:lang w:val="es-CL"/>
        </w:rPr>
      </w:pPr>
      <w:bookmarkStart w:id="41" w:name="_Toc133312084"/>
      <w:bookmarkStart w:id="42" w:name="_Toc59606332"/>
      <w:bookmarkStart w:id="43" w:name="_Toc459981400"/>
      <w:bookmarkStart w:id="44" w:name="_Toc462173493"/>
      <w:bookmarkEnd w:id="41"/>
      <w:bookmarkEnd w:id="42"/>
      <w:bookmarkEnd w:id="43"/>
      <w:r>
        <w:rPr>
          <w:lang w:val="es-CL"/>
        </w:rPr>
        <w:t>Referencias</w:t>
      </w:r>
      <w:bookmarkEnd w:id="44"/>
    </w:p>
    <w:p w14:paraId="1B1A535D" w14:textId="77777777" w:rsidR="009D5410" w:rsidRDefault="009D5410" w:rsidP="009D5410">
      <w:pPr>
        <w:rPr>
          <w:rFonts w:ascii="Calibri" w:hAnsi="Calibri"/>
        </w:rPr>
      </w:pPr>
      <w:r>
        <w:rPr>
          <w:bCs/>
          <w:lang w:val="es-CL"/>
        </w:rPr>
        <w:t>Este documento se elaboró utilizando los siguientes documentos como referencia:</w:t>
      </w:r>
    </w:p>
    <w:p w14:paraId="5BFCCB29" w14:textId="77777777" w:rsidR="009D5410" w:rsidRDefault="009D5410" w:rsidP="009D5410">
      <w:pPr>
        <w:rPr>
          <w:bCs/>
          <w:lang w:val="es-CL"/>
        </w:rPr>
      </w:pPr>
      <w:r>
        <w:rPr>
          <w:bCs/>
          <w:lang w:val="es-CL"/>
        </w:rPr>
        <w:t>Toma de requerimientos “Sistema centro médico Hipócrates” formato Brainstorm, 2016.</w:t>
      </w:r>
    </w:p>
    <w:p w14:paraId="2839516E" w14:textId="77777777" w:rsidR="009D5410" w:rsidRDefault="009D5410" w:rsidP="009D5410">
      <w:pPr>
        <w:rPr>
          <w:rFonts w:ascii="Calibri" w:hAnsi="Calibri"/>
        </w:rPr>
      </w:pPr>
    </w:p>
    <w:p w14:paraId="0C0ABC77" w14:textId="77777777" w:rsidR="009D5410" w:rsidRDefault="009D5410" w:rsidP="009D5410">
      <w:pPr>
        <w:pStyle w:val="Ttulo3"/>
        <w:rPr>
          <w:lang w:val="es-CL"/>
        </w:rPr>
      </w:pPr>
      <w:bookmarkStart w:id="45" w:name="_Toc133312085"/>
      <w:bookmarkStart w:id="46" w:name="_Toc59606333"/>
      <w:bookmarkStart w:id="47" w:name="_Toc459981401"/>
      <w:bookmarkStart w:id="48" w:name="_Toc462173494"/>
      <w:bookmarkEnd w:id="45"/>
      <w:bookmarkEnd w:id="46"/>
      <w:bookmarkEnd w:id="47"/>
      <w:r>
        <w:rPr>
          <w:lang w:val="es-CL"/>
        </w:rPr>
        <w:t>Resumen Ejecutivo</w:t>
      </w:r>
      <w:bookmarkEnd w:id="48"/>
    </w:p>
    <w:p w14:paraId="12ECC92C" w14:textId="48B4F135" w:rsidR="009D5410" w:rsidRDefault="009D5410" w:rsidP="009D5410">
      <w:pPr>
        <w:rPr>
          <w:rFonts w:ascii="Calibri" w:hAnsi="Calibri"/>
        </w:rPr>
      </w:pPr>
      <w:r>
        <w:rPr>
          <w:bCs/>
          <w:lang w:val="es-CL"/>
        </w:rPr>
        <w:t>El resto de esta sección consta de tres partes:</w:t>
      </w:r>
    </w:p>
    <w:p w14:paraId="20EE4958" w14:textId="77777777" w:rsidR="009D5410" w:rsidRDefault="009D5410" w:rsidP="009D5410">
      <w:pPr>
        <w:pStyle w:val="Prrafodelista"/>
        <w:numPr>
          <w:ilvl w:val="0"/>
          <w:numId w:val="28"/>
        </w:numPr>
        <w:rPr>
          <w:rFonts w:ascii="Calibri" w:hAnsi="Calibri"/>
        </w:rPr>
      </w:pPr>
      <w:r>
        <w:rPr>
          <w:bCs/>
          <w:lang w:val="es-CL"/>
        </w:rPr>
        <w:t>Descripción general: especifica funcionalidades, dependencias y supuestos del sistema a producir. Tiene también un apartado que define el tratamiento de cambios en los requerimientos.</w:t>
      </w:r>
    </w:p>
    <w:p w14:paraId="70807CD3" w14:textId="77777777" w:rsidR="009D5410" w:rsidRDefault="009D5410" w:rsidP="009D5410">
      <w:pPr>
        <w:pStyle w:val="Prrafodelista"/>
        <w:numPr>
          <w:ilvl w:val="0"/>
          <w:numId w:val="28"/>
        </w:numPr>
        <w:rPr>
          <w:rFonts w:ascii="Calibri" w:hAnsi="Calibri"/>
        </w:rPr>
      </w:pPr>
      <w:r>
        <w:rPr>
          <w:bCs/>
          <w:lang w:val="es-CL"/>
        </w:rPr>
        <w:t>Requerimientos: especifica los requerimientos funcionales, no funcionales y de proceso para la producción del sistema.</w:t>
      </w:r>
    </w:p>
    <w:p w14:paraId="0C418BEA" w14:textId="77777777" w:rsidR="009D5410" w:rsidRDefault="009D5410" w:rsidP="009D5410">
      <w:pPr>
        <w:pStyle w:val="Prrafodelista"/>
        <w:numPr>
          <w:ilvl w:val="0"/>
          <w:numId w:val="28"/>
        </w:numPr>
        <w:rPr>
          <w:rFonts w:ascii="Calibri" w:hAnsi="Calibri"/>
        </w:rPr>
      </w:pPr>
      <w:r>
        <w:rPr>
          <w:bCs/>
          <w:lang w:val="es-CL"/>
        </w:rPr>
        <w:t>Administración de requerimientos: esta sección define el proceso convenido para darle seguimiento al cumplimiento</w:t>
      </w:r>
      <w:r>
        <w:br w:type="page"/>
      </w:r>
    </w:p>
    <w:p w14:paraId="49A13ACB" w14:textId="77777777" w:rsidR="009D5410" w:rsidRDefault="009D5410" w:rsidP="009D5410">
      <w:pPr>
        <w:pStyle w:val="Ttulo2"/>
        <w:rPr>
          <w:lang w:val="es-CL"/>
        </w:rPr>
      </w:pPr>
      <w:bookmarkStart w:id="49" w:name="_Toc459981402"/>
      <w:bookmarkStart w:id="50" w:name="_Toc462173495"/>
      <w:bookmarkEnd w:id="49"/>
      <w:r>
        <w:rPr>
          <w:lang w:val="es-CL"/>
        </w:rPr>
        <w:lastRenderedPageBreak/>
        <w:t>Descripción General</w:t>
      </w:r>
      <w:bookmarkEnd w:id="50"/>
    </w:p>
    <w:p w14:paraId="40515996" w14:textId="77777777" w:rsidR="009D5410" w:rsidRPr="009D5410" w:rsidRDefault="009D5410" w:rsidP="009D5410">
      <w:pPr>
        <w:rPr>
          <w:lang w:val="es-CL"/>
        </w:rPr>
      </w:pPr>
    </w:p>
    <w:p w14:paraId="49594CB8" w14:textId="77777777" w:rsidR="009D5410" w:rsidRDefault="009D5410" w:rsidP="009D5410">
      <w:pPr>
        <w:pStyle w:val="Ttulo3"/>
        <w:rPr>
          <w:lang w:val="es-CL"/>
        </w:rPr>
      </w:pPr>
      <w:bookmarkStart w:id="51" w:name="_Toc133312087"/>
      <w:bookmarkStart w:id="52" w:name="_Toc59606335"/>
      <w:bookmarkStart w:id="53" w:name="_Toc459981403"/>
      <w:bookmarkStart w:id="54" w:name="_Toc462173496"/>
      <w:bookmarkEnd w:id="51"/>
      <w:bookmarkEnd w:id="52"/>
      <w:bookmarkEnd w:id="53"/>
      <w:r>
        <w:rPr>
          <w:lang w:val="es-CL"/>
        </w:rPr>
        <w:t>Especificación de Funcionalidades</w:t>
      </w:r>
      <w:bookmarkEnd w:id="54"/>
    </w:p>
    <w:p w14:paraId="01E119EC" w14:textId="77777777" w:rsidR="009D5410" w:rsidRDefault="009D5410" w:rsidP="009D5410">
      <w:pPr>
        <w:rPr>
          <w:rFonts w:ascii="Calibri" w:hAnsi="Calibri"/>
        </w:rPr>
      </w:pPr>
      <w:r>
        <w:rPr>
          <w:lang w:val="es-CL"/>
        </w:rPr>
        <w:t>Este documento tiene como fuente la única la toma de requerimientos formato Brainstorm titulada “Sistema centro médico Hipócrates”, elaborada por el cliente. El siguiente es un resumen de las funciones principales definidas por el cliente</w:t>
      </w:r>
    </w:p>
    <w:p w14:paraId="33AC1581" w14:textId="77777777" w:rsidR="009D5410" w:rsidRDefault="009D5410" w:rsidP="009D5410">
      <w:pPr>
        <w:rPr>
          <w:rFonts w:ascii="Calibri" w:hAnsi="Calibri"/>
        </w:rPr>
      </w:pPr>
      <w:r>
        <w:rPr>
          <w:lang w:val="es-CL"/>
        </w:rPr>
        <w:t>Este documento define una plataforma informática que permite agilizar los procesos de servicio y ciertos procesos contables para el centro médico Hipócrates.</w:t>
      </w:r>
    </w:p>
    <w:p w14:paraId="6BC1B421" w14:textId="77777777" w:rsidR="009D5410" w:rsidRDefault="009D5410" w:rsidP="009D5410">
      <w:pPr>
        <w:rPr>
          <w:rFonts w:ascii="Calibri" w:hAnsi="Calibri"/>
        </w:rPr>
      </w:pPr>
      <w:r>
        <w:rPr>
          <w:lang w:val="es-CL"/>
        </w:rPr>
        <w:t>Específicamente el sistema apoyará el agendamiento de horas, la recepción de clientes, los procesos antes y después de un procedimiento médico, el pago de honorarios, el cierre de caja, la entrega de exámenes y ciertos reportes internos.</w:t>
      </w:r>
    </w:p>
    <w:p w14:paraId="012844A9" w14:textId="77777777" w:rsidR="009D5410" w:rsidRDefault="009D5410" w:rsidP="009D5410">
      <w:pPr>
        <w:rPr>
          <w:rFonts w:ascii="Calibri" w:hAnsi="Calibri"/>
          <w:bCs/>
          <w:lang w:val="es-CL"/>
        </w:rPr>
      </w:pPr>
    </w:p>
    <w:p w14:paraId="00DEC5D0" w14:textId="77777777" w:rsidR="009D5410" w:rsidRDefault="009D5410" w:rsidP="009D5410">
      <w:pPr>
        <w:pStyle w:val="Ttulo3"/>
        <w:rPr>
          <w:lang w:val="es-CL"/>
        </w:rPr>
      </w:pPr>
      <w:bookmarkStart w:id="55" w:name="_Toc133312088"/>
      <w:bookmarkStart w:id="56" w:name="_Toc59606336"/>
      <w:bookmarkStart w:id="57" w:name="_Toc459981404"/>
      <w:bookmarkStart w:id="58" w:name="_Toc462173497"/>
      <w:bookmarkEnd w:id="55"/>
      <w:bookmarkEnd w:id="56"/>
      <w:bookmarkEnd w:id="57"/>
      <w:r>
        <w:rPr>
          <w:lang w:val="es-CL"/>
        </w:rPr>
        <w:t>Supuestos y dependencias</w:t>
      </w:r>
      <w:bookmarkEnd w:id="58"/>
    </w:p>
    <w:p w14:paraId="7D577BCD" w14:textId="77777777" w:rsidR="009D5410" w:rsidRDefault="009D5410" w:rsidP="009D5410">
      <w:pPr>
        <w:pStyle w:val="Prrafodelista"/>
        <w:numPr>
          <w:ilvl w:val="0"/>
          <w:numId w:val="27"/>
        </w:numPr>
        <w:rPr>
          <w:rFonts w:ascii="Calibri" w:hAnsi="Calibri"/>
        </w:rPr>
      </w:pPr>
      <w:r>
        <w:rPr>
          <w:bCs/>
          <w:lang w:val="es-CL"/>
        </w:rPr>
        <w:t>Se da por supuesto que el cliente cuenta con una plataforma de hardware adecuada para la utilización óptima del sistema propuesto.</w:t>
      </w:r>
    </w:p>
    <w:p w14:paraId="20355880" w14:textId="77777777" w:rsidR="009D5410" w:rsidRDefault="009D5410" w:rsidP="009D5410">
      <w:pPr>
        <w:pStyle w:val="Prrafodelista"/>
        <w:numPr>
          <w:ilvl w:val="0"/>
          <w:numId w:val="27"/>
        </w:numPr>
        <w:rPr>
          <w:rFonts w:ascii="Calibri" w:hAnsi="Calibri"/>
        </w:rPr>
      </w:pPr>
      <w:r>
        <w:rPr>
          <w:bCs/>
          <w:lang w:val="es-CL"/>
        </w:rPr>
        <w:t>El sistema depende de la seguridad física del hardware en la que corre, por lo que corresponde que el cliente la provea.</w:t>
      </w:r>
    </w:p>
    <w:p w14:paraId="3990FCBE" w14:textId="77777777" w:rsidR="009D5410" w:rsidRDefault="009D5410" w:rsidP="009D5410">
      <w:pPr>
        <w:pStyle w:val="Prrafodelista"/>
        <w:numPr>
          <w:ilvl w:val="0"/>
          <w:numId w:val="27"/>
        </w:numPr>
        <w:rPr>
          <w:rFonts w:ascii="Calibri" w:hAnsi="Calibri"/>
        </w:rPr>
      </w:pPr>
      <w:r>
        <w:rPr>
          <w:bCs/>
          <w:lang w:val="es-CL"/>
        </w:rPr>
        <w:t>El sistema depende de la integridad de las redes que lo habilitan, por lo que corresponde que el cliente vele por su funcionamiento.</w:t>
      </w:r>
    </w:p>
    <w:p w14:paraId="0A3CE17D" w14:textId="77777777" w:rsidR="009D5410" w:rsidRDefault="009D5410" w:rsidP="009D5410">
      <w:pPr>
        <w:pStyle w:val="Prrafodelista"/>
        <w:numPr>
          <w:ilvl w:val="0"/>
          <w:numId w:val="27"/>
        </w:numPr>
        <w:rPr>
          <w:rFonts w:ascii="Calibri" w:hAnsi="Calibri"/>
          <w:bCs/>
          <w:lang w:val="es-CL"/>
        </w:rPr>
      </w:pPr>
      <w:r>
        <w:rPr>
          <w:bCs/>
          <w:lang w:val="es-CL"/>
        </w:rPr>
        <w:t>El sistema depende de cierto software de licencia libre cuya adquisición no tiene costo pero sí su configuración. Este servicio lo proveerá el equipo de desarrollo.</w:t>
      </w:r>
    </w:p>
    <w:p w14:paraId="5CA3316E" w14:textId="77777777" w:rsidR="009D5410" w:rsidRDefault="009D5410" w:rsidP="009D5410">
      <w:pPr>
        <w:pStyle w:val="Prrafodelista"/>
        <w:numPr>
          <w:ilvl w:val="0"/>
          <w:numId w:val="27"/>
        </w:numPr>
        <w:rPr>
          <w:rFonts w:ascii="Calibri" w:hAnsi="Calibri"/>
        </w:rPr>
      </w:pPr>
      <w:r>
        <w:rPr>
          <w:bCs/>
          <w:lang w:val="es-CL"/>
        </w:rPr>
        <w:t>El sistema depende de uno o más software propietario de licencia comercial, cuya adquisición y costo correrá por parte del cliente.</w:t>
      </w:r>
    </w:p>
    <w:p w14:paraId="7BAC2B90" w14:textId="77777777" w:rsidR="009D5410" w:rsidRPr="009D5410" w:rsidRDefault="009D5410" w:rsidP="009D5410">
      <w:pPr>
        <w:pStyle w:val="Prrafodelista"/>
        <w:numPr>
          <w:ilvl w:val="0"/>
          <w:numId w:val="27"/>
        </w:numPr>
        <w:rPr>
          <w:rFonts w:ascii="Calibri" w:hAnsi="Calibri"/>
        </w:rPr>
      </w:pPr>
      <w:r>
        <w:rPr>
          <w:bCs/>
          <w:lang w:val="es-CL"/>
        </w:rPr>
        <w:t>El cliente facilitará cualquier recurso que sea necesario actualizar o modificar entre sus activos informáticos.</w:t>
      </w:r>
    </w:p>
    <w:p w14:paraId="60965B8A" w14:textId="77777777" w:rsidR="009D5410" w:rsidRDefault="009D5410" w:rsidP="009D5410">
      <w:pPr>
        <w:pStyle w:val="Prrafodelista"/>
        <w:rPr>
          <w:rFonts w:ascii="Calibri" w:hAnsi="Calibri"/>
        </w:rPr>
      </w:pPr>
    </w:p>
    <w:p w14:paraId="17103504" w14:textId="77777777" w:rsidR="009D5410" w:rsidRDefault="009D5410" w:rsidP="009D5410">
      <w:pPr>
        <w:pStyle w:val="Ttulo3"/>
        <w:rPr>
          <w:lang w:val="es-CL"/>
        </w:rPr>
      </w:pPr>
      <w:bookmarkStart w:id="59" w:name="_Toc133312089"/>
      <w:bookmarkStart w:id="60" w:name="_Toc59606337"/>
      <w:bookmarkStart w:id="61" w:name="_Toc459981405"/>
      <w:bookmarkStart w:id="62" w:name="_Toc462173498"/>
      <w:r>
        <w:rPr>
          <w:lang w:val="es-CL"/>
        </w:rPr>
        <w:t>Acuerdos con el Cliente para la Administraci</w:t>
      </w:r>
      <w:bookmarkEnd w:id="59"/>
      <w:bookmarkEnd w:id="60"/>
      <w:bookmarkEnd w:id="61"/>
      <w:r>
        <w:rPr>
          <w:lang w:val="es-CL"/>
        </w:rPr>
        <w:t>ón de Requerimientos</w:t>
      </w:r>
      <w:bookmarkEnd w:id="62"/>
    </w:p>
    <w:p w14:paraId="63CE9E1D" w14:textId="77777777" w:rsidR="009D5410" w:rsidRDefault="009D5410" w:rsidP="009D5410">
      <w:pPr>
        <w:rPr>
          <w:rFonts w:ascii="Calibri" w:hAnsi="Calibri"/>
        </w:rPr>
      </w:pPr>
      <w:r>
        <w:rPr>
          <w:bCs/>
          <w:lang w:val="es-CL"/>
        </w:rPr>
        <w:t>Se reservará un 20% del tiempo estimado para cambios en los requerimientos y sus respectivas consecuencias en arquitectura, diseño y construcción.</w:t>
      </w:r>
    </w:p>
    <w:p w14:paraId="08949934" w14:textId="77777777" w:rsidR="009D5410" w:rsidRDefault="009D5410" w:rsidP="009D5410">
      <w:pPr>
        <w:rPr>
          <w:rFonts w:ascii="Calibri" w:hAnsi="Calibri"/>
          <w:bCs/>
          <w:lang w:val="es-CL"/>
        </w:rPr>
      </w:pPr>
      <w:r>
        <w:rPr>
          <w:bCs/>
          <w:lang w:val="es-CL"/>
        </w:rPr>
        <w:t>El proceso de control de cambios está definido en este documento, en el punto 4.</w:t>
      </w:r>
    </w:p>
    <w:p w14:paraId="47C60B20" w14:textId="77777777" w:rsidR="009D5410" w:rsidRDefault="009D5410" w:rsidP="009D5410">
      <w:pPr>
        <w:rPr>
          <w:rFonts w:ascii="Calibri" w:hAnsi="Calibri"/>
          <w:lang w:val="es-CL"/>
        </w:rPr>
      </w:pPr>
    </w:p>
    <w:p w14:paraId="13A59D0D" w14:textId="77777777" w:rsidR="009D5410" w:rsidRDefault="009D5410" w:rsidP="009D5410">
      <w:pPr>
        <w:rPr>
          <w:rFonts w:asciiTheme="majorHAnsi" w:eastAsiaTheme="majorEastAsia" w:hAnsiTheme="majorHAnsi" w:cstheme="majorBidi"/>
          <w:color w:val="2E74B5" w:themeColor="accent1" w:themeShade="BF"/>
          <w:sz w:val="32"/>
          <w:szCs w:val="32"/>
          <w:lang w:val="es-CL"/>
        </w:rPr>
      </w:pPr>
      <w:bookmarkStart w:id="63" w:name="_Toc133312090"/>
      <w:bookmarkStart w:id="64" w:name="_Toc59606338"/>
      <w:bookmarkEnd w:id="63"/>
      <w:bookmarkEnd w:id="64"/>
      <w:r>
        <w:br w:type="page"/>
      </w:r>
    </w:p>
    <w:p w14:paraId="5386A7B4" w14:textId="77777777" w:rsidR="009D5410" w:rsidRDefault="009D5410" w:rsidP="009D5410">
      <w:pPr>
        <w:pStyle w:val="Ttulo2"/>
        <w:rPr>
          <w:lang w:val="es-CL"/>
        </w:rPr>
      </w:pPr>
      <w:bookmarkStart w:id="65" w:name="_Toc459981406"/>
      <w:bookmarkStart w:id="66" w:name="_Toc462173499"/>
      <w:bookmarkEnd w:id="65"/>
      <w:r>
        <w:rPr>
          <w:lang w:val="es-CL"/>
        </w:rPr>
        <w:lastRenderedPageBreak/>
        <w:t>Especificación de requerimientos</w:t>
      </w:r>
      <w:bookmarkEnd w:id="66"/>
    </w:p>
    <w:p w14:paraId="6FDC9621" w14:textId="77777777" w:rsidR="009D5410" w:rsidRDefault="009D5410" w:rsidP="009D5410">
      <w:pPr>
        <w:rPr>
          <w:lang w:val="es-CL"/>
        </w:rPr>
      </w:pPr>
    </w:p>
    <w:p w14:paraId="7C7865D9" w14:textId="77777777" w:rsidR="009D5410" w:rsidRDefault="009D5410" w:rsidP="009D5410">
      <w:pPr>
        <w:pStyle w:val="Ttulo3"/>
        <w:rPr>
          <w:lang w:val="es-CL"/>
        </w:rPr>
      </w:pPr>
      <w:bookmarkStart w:id="67" w:name="_Toc133312092"/>
      <w:bookmarkStart w:id="68" w:name="_Toc59606340"/>
      <w:bookmarkStart w:id="69" w:name="_Toc459981407"/>
      <w:bookmarkStart w:id="70" w:name="_Toc462173500"/>
      <w:bookmarkEnd w:id="67"/>
      <w:bookmarkEnd w:id="68"/>
      <w:bookmarkEnd w:id="69"/>
      <w:r>
        <w:rPr>
          <w:lang w:val="es-CL"/>
        </w:rPr>
        <w:t>Requerimientos funcionales</w:t>
      </w:r>
      <w:bookmarkEnd w:id="70"/>
    </w:p>
    <w:p w14:paraId="31E82B65" w14:textId="77777777" w:rsidR="009D5410" w:rsidRDefault="009D5410" w:rsidP="009D5410">
      <w:pPr>
        <w:rPr>
          <w:lang w:val="es-CL"/>
        </w:rPr>
      </w:pPr>
    </w:p>
    <w:p w14:paraId="32D59B62" w14:textId="77777777" w:rsidR="009D5410" w:rsidRDefault="009D5410" w:rsidP="009D5410">
      <w:pPr>
        <w:pStyle w:val="Ttulo4"/>
        <w:rPr>
          <w:lang w:val="es-CL"/>
        </w:rPr>
      </w:pPr>
      <w:bookmarkStart w:id="71" w:name="_Toc459981408"/>
      <w:bookmarkEnd w:id="71"/>
      <w:r>
        <w:rPr>
          <w:lang w:val="es-CL"/>
        </w:rPr>
        <w:t>Requerimientos funcionales evidentes</w:t>
      </w:r>
    </w:p>
    <w:p w14:paraId="47B6C256" w14:textId="77777777" w:rsidR="009D5410" w:rsidRDefault="009D5410" w:rsidP="009D5410">
      <w:pPr>
        <w:numPr>
          <w:ilvl w:val="0"/>
          <w:numId w:val="33"/>
        </w:numPr>
        <w:rPr>
          <w:lang w:val="es-CL"/>
        </w:rPr>
      </w:pPr>
      <w:r>
        <w:rPr>
          <w:lang w:val="es-CL"/>
        </w:rPr>
        <w:t>RF01: Paciente puede agendar horarios de atención en el sistema.</w:t>
      </w:r>
    </w:p>
    <w:p w14:paraId="494A3EE0" w14:textId="77777777" w:rsidR="009D5410" w:rsidRDefault="009D5410" w:rsidP="009D5410">
      <w:pPr>
        <w:numPr>
          <w:ilvl w:val="0"/>
          <w:numId w:val="33"/>
        </w:numPr>
        <w:rPr>
          <w:lang w:val="es-CL"/>
        </w:rPr>
      </w:pPr>
      <w:r>
        <w:rPr>
          <w:lang w:val="es-CL"/>
        </w:rPr>
        <w:t>RF02: Médico puede agendar horas de atención en el sistema.</w:t>
      </w:r>
    </w:p>
    <w:p w14:paraId="405AE4DA" w14:textId="77777777" w:rsidR="009D5410" w:rsidRDefault="009D5410" w:rsidP="009D5410">
      <w:pPr>
        <w:numPr>
          <w:ilvl w:val="0"/>
          <w:numId w:val="33"/>
        </w:numPr>
        <w:rPr>
          <w:lang w:val="es-CL"/>
        </w:rPr>
      </w:pPr>
      <w:r>
        <w:rPr>
          <w:lang w:val="es-CL"/>
        </w:rPr>
        <w:t>RF03: Operador de atención debe poder registrar el ingreso de los pacientes.</w:t>
      </w:r>
    </w:p>
    <w:p w14:paraId="7A0A51FD" w14:textId="77777777" w:rsidR="009D5410" w:rsidRDefault="009D5410" w:rsidP="009D5410">
      <w:pPr>
        <w:numPr>
          <w:ilvl w:val="0"/>
          <w:numId w:val="33"/>
        </w:numPr>
        <w:rPr>
          <w:lang w:val="es-CL"/>
        </w:rPr>
      </w:pPr>
      <w:r>
        <w:rPr>
          <w:lang w:val="es-CL"/>
        </w:rPr>
        <w:t>RF04: Operador de atención debe poder agendar horas de atención de pacientes.</w:t>
      </w:r>
    </w:p>
    <w:p w14:paraId="78F84C18" w14:textId="2B014CEB" w:rsidR="009D5410" w:rsidRDefault="009D5410" w:rsidP="009D5410">
      <w:pPr>
        <w:numPr>
          <w:ilvl w:val="0"/>
          <w:numId w:val="33"/>
        </w:numPr>
        <w:rPr>
          <w:lang w:val="es-CL"/>
        </w:rPr>
      </w:pPr>
      <w:r>
        <w:rPr>
          <w:lang w:val="es-CL"/>
        </w:rPr>
        <w:t xml:space="preserve">RF05: Medico debe poder administrar fichas médicas. </w:t>
      </w:r>
    </w:p>
    <w:p w14:paraId="688C3837" w14:textId="075225EA" w:rsidR="009D5410" w:rsidRDefault="009D5410" w:rsidP="009D5410">
      <w:pPr>
        <w:numPr>
          <w:ilvl w:val="0"/>
          <w:numId w:val="33"/>
        </w:numPr>
        <w:rPr>
          <w:lang w:val="es-CL"/>
        </w:rPr>
      </w:pPr>
      <w:r>
        <w:rPr>
          <w:lang w:val="es-CL"/>
        </w:rPr>
        <w:t>RF06: Enfermero debe poder administrar fichas médicas.</w:t>
      </w:r>
    </w:p>
    <w:p w14:paraId="66558DCA" w14:textId="114DB423" w:rsidR="009D5410" w:rsidRDefault="009D5410" w:rsidP="009D5410">
      <w:pPr>
        <w:numPr>
          <w:ilvl w:val="0"/>
          <w:numId w:val="33"/>
        </w:numPr>
        <w:rPr>
          <w:lang w:val="es-CL"/>
        </w:rPr>
      </w:pPr>
      <w:r>
        <w:rPr>
          <w:lang w:val="es-CL"/>
        </w:rPr>
        <w:t>RF07: Tecnólogo debe poder administrar fichas médicas.</w:t>
      </w:r>
    </w:p>
    <w:p w14:paraId="7B2D693A" w14:textId="77777777" w:rsidR="009D5410" w:rsidRDefault="009D5410" w:rsidP="009D5410">
      <w:pPr>
        <w:numPr>
          <w:ilvl w:val="0"/>
          <w:numId w:val="33"/>
        </w:numPr>
        <w:rPr>
          <w:lang w:val="es-CL"/>
        </w:rPr>
      </w:pPr>
      <w:r>
        <w:rPr>
          <w:lang w:val="es-CL"/>
        </w:rPr>
        <w:t>RF08: Tecnólogo debe poder agregar imágenes e informe de análisis a la ficha del paciente.</w:t>
      </w:r>
    </w:p>
    <w:p w14:paraId="182AD706" w14:textId="77777777" w:rsidR="009D5410" w:rsidRDefault="009D5410" w:rsidP="009D5410">
      <w:pPr>
        <w:numPr>
          <w:ilvl w:val="0"/>
          <w:numId w:val="33"/>
        </w:numPr>
        <w:rPr>
          <w:lang w:val="es-CL"/>
        </w:rPr>
      </w:pPr>
      <w:r>
        <w:rPr>
          <w:lang w:val="es-CL"/>
        </w:rPr>
        <w:t>RF09: Operador debe poder registrar pagos en el sistema.</w:t>
      </w:r>
    </w:p>
    <w:p w14:paraId="3E87CBE2" w14:textId="77777777" w:rsidR="009D5410" w:rsidRDefault="009D5410" w:rsidP="009D5410">
      <w:pPr>
        <w:numPr>
          <w:ilvl w:val="0"/>
          <w:numId w:val="33"/>
        </w:numPr>
        <w:rPr>
          <w:lang w:val="es-CL"/>
        </w:rPr>
      </w:pPr>
      <w:r>
        <w:rPr>
          <w:lang w:val="es-CL"/>
        </w:rPr>
        <w:t>RF10: Operador debe poder abrir una caja en la terminal.</w:t>
      </w:r>
    </w:p>
    <w:p w14:paraId="7AA57A9C" w14:textId="77777777" w:rsidR="009D5410" w:rsidRDefault="009D5410" w:rsidP="009D5410">
      <w:pPr>
        <w:numPr>
          <w:ilvl w:val="0"/>
          <w:numId w:val="33"/>
        </w:numPr>
        <w:rPr>
          <w:lang w:val="es-CL"/>
        </w:rPr>
      </w:pPr>
      <w:r>
        <w:rPr>
          <w:lang w:val="es-CL"/>
        </w:rPr>
        <w:t>RF11: Operador debe poder anular atenciones de pacientes en el sistema.</w:t>
      </w:r>
    </w:p>
    <w:p w14:paraId="395DA6E3" w14:textId="77777777" w:rsidR="009D5410" w:rsidRDefault="009D5410" w:rsidP="009D5410">
      <w:pPr>
        <w:numPr>
          <w:ilvl w:val="0"/>
          <w:numId w:val="33"/>
        </w:numPr>
        <w:rPr>
          <w:lang w:val="es-CL"/>
        </w:rPr>
      </w:pPr>
      <w:r>
        <w:rPr>
          <w:lang w:val="es-CL"/>
        </w:rPr>
        <w:t xml:space="preserve">RF12: </w:t>
      </w:r>
      <w:bookmarkStart w:id="72" w:name="__DdeLink__686_1724535350"/>
      <w:r>
        <w:rPr>
          <w:lang w:val="es-CL"/>
        </w:rPr>
        <w:t xml:space="preserve">Paciente debe poder visualizar </w:t>
      </w:r>
      <w:bookmarkEnd w:id="72"/>
      <w:r>
        <w:rPr>
          <w:lang w:val="es-CL"/>
        </w:rPr>
        <w:t>horas agendadas.</w:t>
      </w:r>
    </w:p>
    <w:p w14:paraId="58D821D0" w14:textId="77777777" w:rsidR="009D5410" w:rsidRDefault="009D5410" w:rsidP="009D5410">
      <w:pPr>
        <w:numPr>
          <w:ilvl w:val="0"/>
          <w:numId w:val="33"/>
        </w:numPr>
        <w:rPr>
          <w:lang w:val="es-CL"/>
        </w:rPr>
      </w:pPr>
      <w:r>
        <w:rPr>
          <w:lang w:val="es-CL"/>
        </w:rPr>
        <w:t>RF13: Paciente debe poder visualizar resultados de exámenes.</w:t>
      </w:r>
    </w:p>
    <w:p w14:paraId="7696101C" w14:textId="77777777" w:rsidR="009D5410" w:rsidRDefault="009D5410" w:rsidP="009D5410">
      <w:pPr>
        <w:numPr>
          <w:ilvl w:val="0"/>
          <w:numId w:val="33"/>
        </w:numPr>
        <w:rPr>
          <w:lang w:val="es-CL"/>
        </w:rPr>
      </w:pPr>
      <w:r>
        <w:rPr>
          <w:lang w:val="es-CL"/>
        </w:rPr>
        <w:t>RF14: Paciente debe poder visualizar imágenes realizadas.</w:t>
      </w:r>
    </w:p>
    <w:p w14:paraId="75F5036C" w14:textId="77777777" w:rsidR="009D5410" w:rsidRDefault="009D5410" w:rsidP="009D5410">
      <w:pPr>
        <w:numPr>
          <w:ilvl w:val="0"/>
          <w:numId w:val="33"/>
        </w:numPr>
        <w:rPr>
          <w:lang w:val="es-CL"/>
        </w:rPr>
      </w:pPr>
      <w:r>
        <w:rPr>
          <w:lang w:val="es-CL"/>
        </w:rPr>
        <w:t>RF15: Operador debe poder registrar un reporte de los ingresos realizados por ellos en el sistema.</w:t>
      </w:r>
    </w:p>
    <w:p w14:paraId="53912CCF" w14:textId="77777777" w:rsidR="009D5410" w:rsidRDefault="009D5410" w:rsidP="009D5410">
      <w:pPr>
        <w:rPr>
          <w:lang w:val="es-CL"/>
        </w:rPr>
      </w:pPr>
    </w:p>
    <w:p w14:paraId="2D7876B1" w14:textId="77777777" w:rsidR="009D5410" w:rsidRDefault="009D5410">
      <w:pPr>
        <w:rPr>
          <w:rFonts w:eastAsiaTheme="majorEastAsia" w:cstheme="majorBidi"/>
          <w:i/>
          <w:iCs/>
          <w:color w:val="2E74B5" w:themeColor="accent1" w:themeShade="BF"/>
          <w:lang w:val="es-CL"/>
        </w:rPr>
      </w:pPr>
      <w:bookmarkStart w:id="73" w:name="_Toc459981409"/>
      <w:bookmarkEnd w:id="73"/>
      <w:r>
        <w:rPr>
          <w:lang w:val="es-CL"/>
        </w:rPr>
        <w:br w:type="page"/>
      </w:r>
    </w:p>
    <w:p w14:paraId="0370F4AB" w14:textId="03429C72" w:rsidR="009D5410" w:rsidRDefault="009D5410" w:rsidP="009D5410">
      <w:pPr>
        <w:pStyle w:val="Ttulo4"/>
        <w:rPr>
          <w:lang w:val="es-CL"/>
        </w:rPr>
      </w:pPr>
      <w:r>
        <w:rPr>
          <w:lang w:val="es-CL"/>
        </w:rPr>
        <w:lastRenderedPageBreak/>
        <w:t>Requerimientos funcionales ocultos</w:t>
      </w:r>
    </w:p>
    <w:p w14:paraId="1F66F414" w14:textId="77777777" w:rsidR="009D5410" w:rsidRDefault="009D5410" w:rsidP="009D5410">
      <w:pPr>
        <w:numPr>
          <w:ilvl w:val="0"/>
          <w:numId w:val="34"/>
        </w:numPr>
        <w:rPr>
          <w:lang w:val="es-CL"/>
        </w:rPr>
      </w:pPr>
      <w:r>
        <w:rPr>
          <w:lang w:val="es-CL"/>
        </w:rPr>
        <w:t>Al momento de ingresar un paciente es desplegado un mensaje con la información respectiva al determinado especialista de forma web.</w:t>
      </w:r>
    </w:p>
    <w:p w14:paraId="4BAE6055" w14:textId="77777777" w:rsidR="009D5410" w:rsidRDefault="009D5410" w:rsidP="009D5410">
      <w:pPr>
        <w:rPr>
          <w:lang w:val="es-CL"/>
        </w:rPr>
      </w:pPr>
    </w:p>
    <w:p w14:paraId="7BB27823" w14:textId="77777777" w:rsidR="009D5410" w:rsidRDefault="009D5410" w:rsidP="009D5410">
      <w:pPr>
        <w:pStyle w:val="Ttulo3"/>
        <w:rPr>
          <w:lang w:val="es-CL"/>
        </w:rPr>
      </w:pPr>
      <w:bookmarkStart w:id="74" w:name="_Toc459981410"/>
      <w:bookmarkStart w:id="75" w:name="_Toc462173501"/>
      <w:bookmarkEnd w:id="74"/>
      <w:r>
        <w:rPr>
          <w:lang w:val="es-CL"/>
        </w:rPr>
        <w:t>Requerimientos no funcionales</w:t>
      </w:r>
      <w:bookmarkEnd w:id="75"/>
    </w:p>
    <w:p w14:paraId="08B7E010" w14:textId="77777777" w:rsidR="009D5410" w:rsidRDefault="009D5410" w:rsidP="009D5410">
      <w:pPr>
        <w:pStyle w:val="Prrafodelista"/>
        <w:numPr>
          <w:ilvl w:val="0"/>
          <w:numId w:val="31"/>
        </w:numPr>
        <w:rPr>
          <w:lang w:val="es-CL"/>
        </w:rPr>
      </w:pPr>
      <w:r>
        <w:rPr>
          <w:lang w:val="es-CL"/>
        </w:rPr>
        <w:t>El sistema debe cumplir con estándares de programación y diseño, guiado por el modelo separado en capas.</w:t>
      </w:r>
    </w:p>
    <w:p w14:paraId="111B7758" w14:textId="77777777" w:rsidR="009D5410" w:rsidRDefault="009D5410" w:rsidP="009D5410">
      <w:pPr>
        <w:pStyle w:val="Prrafodelista"/>
        <w:numPr>
          <w:ilvl w:val="0"/>
          <w:numId w:val="31"/>
        </w:numPr>
        <w:rPr>
          <w:lang w:val="es-CL"/>
        </w:rPr>
      </w:pPr>
      <w:r>
        <w:rPr>
          <w:lang w:val="es-CL"/>
        </w:rPr>
        <w:t>Deben usarse las plataformas tecnológicas Java y .NET.</w:t>
      </w:r>
    </w:p>
    <w:p w14:paraId="65BE20EA" w14:textId="77777777" w:rsidR="009D5410" w:rsidRDefault="009D5410" w:rsidP="009D5410">
      <w:pPr>
        <w:pStyle w:val="Prrafodelista"/>
        <w:numPr>
          <w:ilvl w:val="0"/>
          <w:numId w:val="31"/>
        </w:numPr>
        <w:rPr>
          <w:lang w:val="es-CL"/>
        </w:rPr>
      </w:pPr>
      <w:r>
        <w:rPr>
          <w:lang w:val="es-CL"/>
        </w:rPr>
        <w:t>El modelo de la base de datos debe ser relacional y estar en tercera forma normal</w:t>
      </w:r>
    </w:p>
    <w:p w14:paraId="4A01A8D1" w14:textId="77777777" w:rsidR="009D5410" w:rsidRDefault="009D5410" w:rsidP="009D5410">
      <w:pPr>
        <w:pStyle w:val="Prrafodelista"/>
        <w:numPr>
          <w:ilvl w:val="0"/>
          <w:numId w:val="31"/>
        </w:numPr>
        <w:rPr>
          <w:lang w:val="es-CL"/>
        </w:rPr>
      </w:pPr>
      <w:r>
        <w:rPr>
          <w:lang w:val="es-CL"/>
        </w:rPr>
        <w:t>La base de datos debe ser un producto Oracle.</w:t>
      </w:r>
    </w:p>
    <w:p w14:paraId="3CB644C6" w14:textId="77777777" w:rsidR="009D5410" w:rsidRDefault="009D5410" w:rsidP="009D5410">
      <w:pPr>
        <w:pStyle w:val="Prrafodelista"/>
        <w:numPr>
          <w:ilvl w:val="0"/>
          <w:numId w:val="31"/>
        </w:numPr>
        <w:rPr>
          <w:lang w:val="es-CL"/>
        </w:rPr>
      </w:pPr>
      <w:r>
        <w:rPr>
          <w:lang w:val="es-CL"/>
        </w:rPr>
        <w:t>La base de datos debe hacer uso de procedimientos almacenados.</w:t>
      </w:r>
    </w:p>
    <w:p w14:paraId="37793A85" w14:textId="77777777" w:rsidR="009D5410" w:rsidRDefault="009D5410" w:rsidP="009D5410">
      <w:pPr>
        <w:pStyle w:val="Prrafodelista"/>
        <w:numPr>
          <w:ilvl w:val="0"/>
          <w:numId w:val="31"/>
        </w:numPr>
        <w:rPr>
          <w:lang w:val="es-CL"/>
        </w:rPr>
      </w:pPr>
      <w:r>
        <w:rPr>
          <w:lang w:val="es-CL"/>
        </w:rPr>
        <w:t>El sistema debe contar con un cliente de escritorio</w:t>
      </w:r>
    </w:p>
    <w:p w14:paraId="40C6CAF2" w14:textId="77777777" w:rsidR="009D5410" w:rsidRDefault="009D5410" w:rsidP="009D5410">
      <w:pPr>
        <w:pStyle w:val="Prrafodelista"/>
        <w:numPr>
          <w:ilvl w:val="0"/>
          <w:numId w:val="31"/>
        </w:numPr>
        <w:rPr>
          <w:lang w:val="es-CL"/>
        </w:rPr>
      </w:pPr>
      <w:r>
        <w:rPr>
          <w:lang w:val="es-CL"/>
        </w:rPr>
        <w:t>El sistema debe tener una aplicación web o móvil</w:t>
      </w:r>
    </w:p>
    <w:p w14:paraId="25647C75" w14:textId="5C2BD34C" w:rsidR="009D5410" w:rsidRDefault="009D5410" w:rsidP="009D5410">
      <w:pPr>
        <w:pStyle w:val="Prrafodelista"/>
        <w:numPr>
          <w:ilvl w:val="0"/>
          <w:numId w:val="31"/>
        </w:numPr>
        <w:rPr>
          <w:lang w:val="es-CL"/>
        </w:rPr>
      </w:pPr>
      <w:r>
        <w:rPr>
          <w:lang w:val="es-CL"/>
        </w:rPr>
        <w:t>Se deben implementar pruebas unitarias utilizando JUnit y Unit Test VS</w:t>
      </w:r>
    </w:p>
    <w:p w14:paraId="1B07667A" w14:textId="77777777" w:rsidR="009D5410" w:rsidRDefault="009D5410" w:rsidP="009D5410">
      <w:pPr>
        <w:pStyle w:val="Prrafodelista"/>
        <w:numPr>
          <w:ilvl w:val="0"/>
          <w:numId w:val="31"/>
        </w:numPr>
        <w:rPr>
          <w:lang w:val="es-CL"/>
        </w:rPr>
      </w:pPr>
      <w:r>
        <w:rPr>
          <w:lang w:val="es-CL"/>
        </w:rPr>
        <w:t>Se deben implementar pruebas de integración</w:t>
      </w:r>
    </w:p>
    <w:p w14:paraId="05F32539" w14:textId="77777777" w:rsidR="009D5410" w:rsidRDefault="009D5410" w:rsidP="009D5410">
      <w:pPr>
        <w:pStyle w:val="Prrafodelista"/>
        <w:numPr>
          <w:ilvl w:val="0"/>
          <w:numId w:val="31"/>
        </w:numPr>
        <w:rPr>
          <w:lang w:val="es-CL"/>
        </w:rPr>
      </w:pPr>
      <w:r>
        <w:rPr>
          <w:lang w:val="es-CL"/>
        </w:rPr>
        <w:t>Se deben implementar pruebas de aceptación</w:t>
      </w:r>
    </w:p>
    <w:p w14:paraId="5BE7B972" w14:textId="77777777" w:rsidR="009D5410" w:rsidRDefault="009D5410" w:rsidP="009D5410">
      <w:pPr>
        <w:rPr>
          <w:lang w:val="es-CL"/>
        </w:rPr>
      </w:pPr>
    </w:p>
    <w:p w14:paraId="63C23E07" w14:textId="77777777" w:rsidR="009D5410" w:rsidRDefault="009D5410" w:rsidP="009D5410">
      <w:pPr>
        <w:pStyle w:val="Ttulo3"/>
        <w:rPr>
          <w:lang w:val="es-CL"/>
        </w:rPr>
      </w:pPr>
      <w:bookmarkStart w:id="76" w:name="_Toc459981411"/>
      <w:bookmarkStart w:id="77" w:name="_Toc462173502"/>
      <w:bookmarkEnd w:id="76"/>
      <w:r>
        <w:rPr>
          <w:lang w:val="es-CL"/>
        </w:rPr>
        <w:t>Requerimientos de proceso</w:t>
      </w:r>
      <w:bookmarkEnd w:id="77"/>
    </w:p>
    <w:p w14:paraId="2DD276CC" w14:textId="77777777" w:rsidR="009D5410" w:rsidRDefault="009D5410" w:rsidP="009D5410">
      <w:pPr>
        <w:pStyle w:val="Prrafodelista"/>
        <w:numPr>
          <w:ilvl w:val="0"/>
          <w:numId w:val="32"/>
        </w:numPr>
        <w:rPr>
          <w:lang w:val="es-CL"/>
        </w:rPr>
      </w:pPr>
      <w:r>
        <w:rPr>
          <w:lang w:val="es-CL"/>
        </w:rPr>
        <w:t>Se deben levantar requerimientos organizacionales y dejar documentados</w:t>
      </w:r>
    </w:p>
    <w:p w14:paraId="7E244B4B" w14:textId="77777777" w:rsidR="009D5410" w:rsidRDefault="009D5410" w:rsidP="009D5410">
      <w:pPr>
        <w:pStyle w:val="Prrafodelista"/>
        <w:numPr>
          <w:ilvl w:val="0"/>
          <w:numId w:val="32"/>
        </w:numPr>
        <w:rPr>
          <w:lang w:val="es-CL"/>
        </w:rPr>
      </w:pPr>
      <w:r>
        <w:rPr>
          <w:lang w:val="es-CL"/>
        </w:rPr>
        <w:t>Se deben levantar requerimientos de software y dejar documentados</w:t>
      </w:r>
    </w:p>
    <w:p w14:paraId="51697E9F" w14:textId="77777777" w:rsidR="009D5410" w:rsidRDefault="009D5410" w:rsidP="009D5410">
      <w:pPr>
        <w:pStyle w:val="Prrafodelista"/>
        <w:numPr>
          <w:ilvl w:val="0"/>
          <w:numId w:val="32"/>
        </w:numPr>
        <w:rPr>
          <w:lang w:val="es-CL"/>
        </w:rPr>
      </w:pPr>
      <w:r>
        <w:rPr>
          <w:lang w:val="es-CL"/>
        </w:rPr>
        <w:t>La arquitectura de integración de las distintas plataformas utilizadas para el sistema debe quedar documentada.</w:t>
      </w:r>
    </w:p>
    <w:p w14:paraId="572B75B3" w14:textId="77777777" w:rsidR="009D5410" w:rsidRDefault="009D5410" w:rsidP="009D5410">
      <w:pPr>
        <w:rPr>
          <w:rFonts w:asciiTheme="majorHAnsi" w:eastAsiaTheme="majorEastAsia" w:hAnsiTheme="majorHAnsi" w:cstheme="majorBidi"/>
          <w:color w:val="2E74B5" w:themeColor="accent1" w:themeShade="BF"/>
          <w:sz w:val="32"/>
          <w:szCs w:val="32"/>
          <w:lang w:val="es-CL"/>
        </w:rPr>
      </w:pPr>
      <w:r>
        <w:br w:type="page"/>
      </w:r>
    </w:p>
    <w:p w14:paraId="394F28FF" w14:textId="77777777" w:rsidR="009D5410" w:rsidRDefault="009D5410" w:rsidP="009D5410">
      <w:pPr>
        <w:pStyle w:val="Ttulo2"/>
        <w:rPr>
          <w:lang w:val="es-CL"/>
        </w:rPr>
      </w:pPr>
      <w:bookmarkStart w:id="78" w:name="_Toc459981412"/>
      <w:bookmarkStart w:id="79" w:name="_Toc462173503"/>
      <w:bookmarkEnd w:id="78"/>
      <w:r>
        <w:rPr>
          <w:lang w:val="es-CL"/>
        </w:rPr>
        <w:lastRenderedPageBreak/>
        <w:t>Administración de requerimientos</w:t>
      </w:r>
      <w:bookmarkEnd w:id="79"/>
    </w:p>
    <w:p w14:paraId="2CE497BA" w14:textId="77777777" w:rsidR="009D5410" w:rsidRDefault="009D5410" w:rsidP="009D5410">
      <w:pPr>
        <w:rPr>
          <w:lang w:val="es-CL"/>
        </w:rPr>
      </w:pPr>
    </w:p>
    <w:p w14:paraId="589D9349" w14:textId="77777777" w:rsidR="009D5410" w:rsidRDefault="009D5410" w:rsidP="009D5410">
      <w:pPr>
        <w:rPr>
          <w:lang w:val="es-CL"/>
        </w:rPr>
      </w:pPr>
      <w:r>
        <w:rPr>
          <w:lang w:val="es-CL"/>
        </w:rPr>
        <w:t>El cliente y el equipo de desarrollo acuerdan manejar los cambios en los requerimientos mediante el siguiente procedimiento:</w:t>
      </w:r>
    </w:p>
    <w:p w14:paraId="302833C2" w14:textId="77777777" w:rsidR="009D5410" w:rsidRDefault="009D5410" w:rsidP="009D5410">
      <w:pPr>
        <w:pStyle w:val="Prrafodelista"/>
        <w:numPr>
          <w:ilvl w:val="0"/>
          <w:numId w:val="30"/>
        </w:numPr>
        <w:rPr>
          <w:lang w:val="es-CL"/>
        </w:rPr>
      </w:pPr>
      <w:r>
        <w:rPr>
          <w:lang w:val="es-CL"/>
        </w:rPr>
        <w:t>De ser necesario un control de cambios, el cliente debe iniciar el diálogo.</w:t>
      </w:r>
    </w:p>
    <w:p w14:paraId="115663F5" w14:textId="77777777" w:rsidR="009D5410" w:rsidRDefault="009D5410" w:rsidP="009D5410">
      <w:pPr>
        <w:pStyle w:val="Prrafodelista"/>
        <w:numPr>
          <w:ilvl w:val="0"/>
          <w:numId w:val="30"/>
        </w:numPr>
        <w:rPr>
          <w:lang w:val="es-CL"/>
        </w:rPr>
      </w:pPr>
      <w:r>
        <w:rPr>
          <w:lang w:val="es-CL"/>
        </w:rPr>
        <w:t>En la reunión se fijará por escrito la naturaleza de los cambios, en detalle, en un documento de control de cambios.</w:t>
      </w:r>
    </w:p>
    <w:p w14:paraId="3A45769C" w14:textId="77777777" w:rsidR="009D5410" w:rsidRDefault="009D5410" w:rsidP="009D5410">
      <w:pPr>
        <w:pStyle w:val="Prrafodelista"/>
        <w:numPr>
          <w:ilvl w:val="0"/>
          <w:numId w:val="30"/>
        </w:numPr>
        <w:rPr>
          <w:lang w:val="es-CL"/>
        </w:rPr>
      </w:pPr>
      <w:r>
        <w:rPr>
          <w:lang w:val="es-CL"/>
        </w:rPr>
        <w:t>El equipo de desarrollo actualizará este documento, reflejando los cambios definidos por el cliente. Si los cambios afectan componentes de la aplicación que ya está en fase de construcción, la construcción de ese componente cesará inmediatamente.</w:t>
      </w:r>
    </w:p>
    <w:p w14:paraId="15E418E3" w14:textId="77777777" w:rsidR="009D5410" w:rsidRDefault="009D5410" w:rsidP="009D5410">
      <w:pPr>
        <w:pStyle w:val="Prrafodelista"/>
        <w:numPr>
          <w:ilvl w:val="0"/>
          <w:numId w:val="30"/>
        </w:numPr>
        <w:rPr>
          <w:lang w:val="es-CL"/>
        </w:rPr>
      </w:pPr>
      <w:r>
        <w:rPr>
          <w:lang w:val="es-CL"/>
        </w:rPr>
        <w:t>El equipo de desarrollo presentará la nueva versión del documento al cliente. Si el cliente aprueba la nueva especificación de requerimientos de software, se procederá a integrar los cambios a la arquitectura, diseño y posterior construcción. De no ser así, se agenda una nueva reunión y se vuelve al paso 2.</w:t>
      </w:r>
    </w:p>
    <w:p w14:paraId="6A9B8A9D" w14:textId="77777777" w:rsidR="009D5410" w:rsidRDefault="009D5410" w:rsidP="009D5410">
      <w:pPr>
        <w:pStyle w:val="Prrafodelista"/>
        <w:numPr>
          <w:ilvl w:val="0"/>
          <w:numId w:val="30"/>
        </w:numPr>
        <w:rPr>
          <w:lang w:val="es-CL"/>
        </w:rPr>
      </w:pPr>
      <w:r>
        <w:rPr>
          <w:lang w:val="es-CL"/>
        </w:rPr>
        <w:t xml:space="preserve">Debe registrarse cuanto tiempo del provisto se utiliza para responder a cambios en los requerimientos. Si llega a superarse el límite de HH acordado entre las partes, debe referirse al contrato para las consecuencias comerciales o legales. </w:t>
      </w:r>
    </w:p>
    <w:p w14:paraId="6C21942E" w14:textId="77777777" w:rsidR="009D5410" w:rsidRDefault="009D5410" w:rsidP="009D5410">
      <w:pPr>
        <w:rPr>
          <w:lang w:val="es-CL"/>
        </w:rPr>
      </w:pPr>
    </w:p>
    <w:p w14:paraId="10493102" w14:textId="01656570" w:rsidR="00E54850" w:rsidRDefault="00D414BE" w:rsidP="002A65F5">
      <w:pPr>
        <w:sectPr w:rsidR="00E54850" w:rsidSect="002A65F5">
          <w:headerReference w:type="default" r:id="rId11"/>
          <w:footerReference w:type="default" r:id="rId12"/>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80" w:name="_Toc462173504"/>
      <w:r>
        <w:lastRenderedPageBreak/>
        <w:t>Organización del proyecto</w:t>
      </w:r>
      <w:bookmarkEnd w:id="80"/>
    </w:p>
    <w:p w14:paraId="477613C7" w14:textId="5BF52EA0" w:rsidR="00A222CC" w:rsidRDefault="00A222CC" w:rsidP="009D5410">
      <w:pPr>
        <w:pStyle w:val="Ttulo2"/>
      </w:pPr>
      <w:bookmarkStart w:id="81" w:name="_Toc462173505"/>
      <w:r>
        <w:t>Modelo de proceso</w:t>
      </w:r>
      <w:bookmarkEnd w:id="81"/>
    </w:p>
    <w:p w14:paraId="3DC5DAD9" w14:textId="4961BF7B" w:rsidR="00E54850" w:rsidRDefault="00E54850" w:rsidP="00E54850">
      <w:pPr>
        <w:pStyle w:val="Ttulo3"/>
      </w:pPr>
      <w:bookmarkStart w:id="82" w:name="_Toc462173506"/>
      <w:r>
        <w:t>Procesos vigentes</w:t>
      </w:r>
      <w:bookmarkEnd w:id="82"/>
    </w:p>
    <w:p w14:paraId="7406DBF6" w14:textId="77777777" w:rsidR="00E54850" w:rsidRDefault="00E54850"/>
    <w:p w14:paraId="3809FC8F" w14:textId="177F64BB" w:rsidR="00E54850" w:rsidRDefault="00FD76A2" w:rsidP="00E54850">
      <w:pPr>
        <w:keepNext/>
      </w:pPr>
      <w:r>
        <w:rPr>
          <w:noProof/>
          <w:lang w:val="es-ES" w:eastAsia="es-ES"/>
        </w:rPr>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83" w:name="_Toc462173527"/>
      <w:r>
        <w:t xml:space="preserve">Figura </w:t>
      </w:r>
      <w:r>
        <w:fldChar w:fldCharType="begin"/>
      </w:r>
      <w:r>
        <w:instrText xml:space="preserve"> SEQ Figura \* ARABIC </w:instrText>
      </w:r>
      <w:r>
        <w:fldChar w:fldCharType="separate"/>
      </w:r>
      <w:r w:rsidR="00817455">
        <w:rPr>
          <w:noProof/>
        </w:rPr>
        <w:t>2</w:t>
      </w:r>
      <w:r>
        <w:fldChar w:fldCharType="end"/>
      </w:r>
      <w:r>
        <w:t>. Agendamiento</w:t>
      </w:r>
      <w:bookmarkEnd w:id="83"/>
    </w:p>
    <w:p w14:paraId="02EDB705" w14:textId="77777777" w:rsidR="00FD76A2" w:rsidRDefault="00FD76A2">
      <w:r>
        <w:br w:type="page"/>
      </w:r>
    </w:p>
    <w:p w14:paraId="1DE6916B" w14:textId="77777777" w:rsidR="00FD76A2" w:rsidRDefault="00FD76A2" w:rsidP="00FD76A2">
      <w:pPr>
        <w:keepNext/>
      </w:pPr>
      <w:r>
        <w:rPr>
          <w:noProof/>
          <w:lang w:val="es-ES" w:eastAsia="es-ES"/>
        </w:rPr>
        <w:lastRenderedPageBreak/>
        <w:drawing>
          <wp:inline distT="0" distB="0" distL="0" distR="0" wp14:anchorId="7560A79E" wp14:editId="5F6A7E96">
            <wp:extent cx="8410575" cy="4329467"/>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3582" cy="4331015"/>
                    </a:xfrm>
                    <a:prstGeom prst="rect">
                      <a:avLst/>
                    </a:prstGeom>
                  </pic:spPr>
                </pic:pic>
              </a:graphicData>
            </a:graphic>
          </wp:inline>
        </w:drawing>
      </w:r>
    </w:p>
    <w:p w14:paraId="316587B2" w14:textId="6013BA6F" w:rsidR="00FD76A2" w:rsidRDefault="00FD76A2" w:rsidP="00FD76A2">
      <w:pPr>
        <w:pStyle w:val="Descripcin"/>
      </w:pPr>
      <w:bookmarkStart w:id="84" w:name="_Toc462173528"/>
      <w:r>
        <w:t xml:space="preserve">Figura </w:t>
      </w:r>
      <w:r>
        <w:fldChar w:fldCharType="begin"/>
      </w:r>
      <w:r>
        <w:instrText xml:space="preserve"> SEQ Figura \* ARABIC </w:instrText>
      </w:r>
      <w:r>
        <w:fldChar w:fldCharType="separate"/>
      </w:r>
      <w:r w:rsidR="00817455">
        <w:rPr>
          <w:noProof/>
        </w:rPr>
        <w:t>3</w:t>
      </w:r>
      <w:r>
        <w:fldChar w:fldCharType="end"/>
      </w:r>
      <w:r>
        <w:t>. Ingreso del paciente</w:t>
      </w:r>
      <w:bookmarkEnd w:id="84"/>
    </w:p>
    <w:p w14:paraId="1BC969E1" w14:textId="77777777" w:rsidR="00FD76A2" w:rsidRDefault="00FD76A2">
      <w:r>
        <w:br w:type="page"/>
      </w:r>
    </w:p>
    <w:p w14:paraId="02E46C55" w14:textId="77777777" w:rsidR="00FD76A2" w:rsidRDefault="00FD76A2" w:rsidP="00FD76A2">
      <w:pPr>
        <w:keepNext/>
      </w:pPr>
      <w:r>
        <w:rPr>
          <w:noProof/>
          <w:lang w:val="es-ES" w:eastAsia="es-ES"/>
        </w:rPr>
        <w:lastRenderedPageBreak/>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85" w:name="_Toc462173529"/>
      <w:r>
        <w:t xml:space="preserve">Figura </w:t>
      </w:r>
      <w:r>
        <w:fldChar w:fldCharType="begin"/>
      </w:r>
      <w:r>
        <w:instrText xml:space="preserve"> SEQ Figura \* ARABIC </w:instrText>
      </w:r>
      <w:r>
        <w:fldChar w:fldCharType="separate"/>
      </w:r>
      <w:r w:rsidR="00817455">
        <w:rPr>
          <w:noProof/>
        </w:rPr>
        <w:t>4</w:t>
      </w:r>
      <w:r>
        <w:fldChar w:fldCharType="end"/>
      </w:r>
      <w:r>
        <w:t>. Procedimiento pre atención</w:t>
      </w:r>
      <w:bookmarkEnd w:id="85"/>
    </w:p>
    <w:p w14:paraId="13EE0682" w14:textId="77777777" w:rsidR="00FD76A2" w:rsidRDefault="00FD76A2">
      <w:r>
        <w:br w:type="page"/>
      </w:r>
    </w:p>
    <w:p w14:paraId="48D081B3" w14:textId="77777777" w:rsidR="00FD76A2" w:rsidRDefault="00FD76A2" w:rsidP="00FD76A2">
      <w:pPr>
        <w:keepNext/>
      </w:pPr>
      <w:r>
        <w:rPr>
          <w:noProof/>
          <w:lang w:val="es-ES" w:eastAsia="es-ES"/>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86" w:name="_Toc462173530"/>
      <w:r>
        <w:t xml:space="preserve">Figura </w:t>
      </w:r>
      <w:r>
        <w:fldChar w:fldCharType="begin"/>
      </w:r>
      <w:r>
        <w:instrText xml:space="preserve"> SEQ Figura \* ARABIC </w:instrText>
      </w:r>
      <w:r>
        <w:fldChar w:fldCharType="separate"/>
      </w:r>
      <w:r w:rsidR="00817455">
        <w:rPr>
          <w:noProof/>
        </w:rPr>
        <w:t>5</w:t>
      </w:r>
      <w:r>
        <w:fldChar w:fldCharType="end"/>
      </w:r>
      <w:r>
        <w:t>. Procedimiento post atención</w:t>
      </w:r>
      <w:bookmarkEnd w:id="86"/>
    </w:p>
    <w:p w14:paraId="009CDBF0" w14:textId="77777777" w:rsidR="00FD76A2" w:rsidRDefault="00FD76A2">
      <w:r>
        <w:br w:type="page"/>
      </w:r>
    </w:p>
    <w:p w14:paraId="01F48FB0" w14:textId="77777777" w:rsidR="00FD76A2" w:rsidRDefault="00FD76A2" w:rsidP="00FD76A2">
      <w:pPr>
        <w:keepNext/>
      </w:pPr>
      <w:r>
        <w:rPr>
          <w:noProof/>
          <w:lang w:val="es-ES" w:eastAsia="es-ES"/>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87" w:name="_Toc462173531"/>
      <w:r>
        <w:t xml:space="preserve">Figura </w:t>
      </w:r>
      <w:r>
        <w:fldChar w:fldCharType="begin"/>
      </w:r>
      <w:r>
        <w:instrText xml:space="preserve"> SEQ Figura \* ARABIC </w:instrText>
      </w:r>
      <w:r>
        <w:fldChar w:fldCharType="separate"/>
      </w:r>
      <w:r w:rsidR="00817455">
        <w:rPr>
          <w:noProof/>
        </w:rPr>
        <w:t>6</w:t>
      </w:r>
      <w:r>
        <w:fldChar w:fldCharType="end"/>
      </w:r>
      <w:r>
        <w:t>. Cierre de cajas</w:t>
      </w:r>
      <w:bookmarkEnd w:id="87"/>
    </w:p>
    <w:p w14:paraId="10213A73" w14:textId="77777777" w:rsidR="00FD76A2" w:rsidRDefault="00FD76A2">
      <w:r>
        <w:br w:type="page"/>
      </w:r>
    </w:p>
    <w:p w14:paraId="290382B2" w14:textId="77777777" w:rsidR="00FD76A2" w:rsidRDefault="00FD76A2" w:rsidP="00FD76A2">
      <w:pPr>
        <w:keepNext/>
      </w:pPr>
      <w:r>
        <w:rPr>
          <w:noProof/>
          <w:lang w:val="es-ES" w:eastAsia="es-ES"/>
        </w:rPr>
        <w:lastRenderedPageBreak/>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88" w:name="_Toc462173532"/>
      <w:r>
        <w:t xml:space="preserve">Figura </w:t>
      </w:r>
      <w:r>
        <w:fldChar w:fldCharType="begin"/>
      </w:r>
      <w:r>
        <w:instrText xml:space="preserve"> SEQ Figura \* ARABIC </w:instrText>
      </w:r>
      <w:r>
        <w:fldChar w:fldCharType="separate"/>
      </w:r>
      <w:r w:rsidR="00817455">
        <w:rPr>
          <w:noProof/>
        </w:rPr>
        <w:t>7</w:t>
      </w:r>
      <w:r>
        <w:fldChar w:fldCharType="end"/>
      </w:r>
      <w:r>
        <w:t>. Pago de honorarios médicos</w:t>
      </w:r>
      <w:bookmarkEnd w:id="88"/>
    </w:p>
    <w:p w14:paraId="140CEB45" w14:textId="77777777" w:rsidR="00FD76A2" w:rsidRDefault="00FD76A2">
      <w:r>
        <w:br w:type="page"/>
      </w:r>
    </w:p>
    <w:p w14:paraId="03C0BE72" w14:textId="77777777" w:rsidR="00FD76A2" w:rsidRDefault="00FD76A2" w:rsidP="00FD76A2">
      <w:pPr>
        <w:keepNext/>
      </w:pPr>
      <w:r>
        <w:rPr>
          <w:noProof/>
          <w:lang w:val="es-ES" w:eastAsia="es-ES"/>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89" w:name="_Toc462173533"/>
      <w:r>
        <w:t xml:space="preserve">Figura </w:t>
      </w:r>
      <w:r>
        <w:fldChar w:fldCharType="begin"/>
      </w:r>
      <w:r>
        <w:instrText xml:space="preserve"> SEQ Figura \* ARABIC </w:instrText>
      </w:r>
      <w:r>
        <w:fldChar w:fldCharType="separate"/>
      </w:r>
      <w:r w:rsidR="00817455">
        <w:rPr>
          <w:noProof/>
        </w:rPr>
        <w:t>8</w:t>
      </w:r>
      <w:r>
        <w:fldChar w:fldCharType="end"/>
      </w:r>
      <w:r>
        <w:t>. Entrega exámenes</w:t>
      </w:r>
      <w:bookmarkEnd w:id="89"/>
    </w:p>
    <w:p w14:paraId="319672CA" w14:textId="77777777" w:rsidR="00FD76A2" w:rsidRDefault="00FD76A2">
      <w:r>
        <w:br w:type="page"/>
      </w:r>
    </w:p>
    <w:p w14:paraId="2B0DF15A" w14:textId="77777777" w:rsidR="00FD76A2" w:rsidRDefault="00FD76A2" w:rsidP="00FD76A2">
      <w:pPr>
        <w:keepNext/>
      </w:pPr>
      <w:r>
        <w:rPr>
          <w:noProof/>
          <w:lang w:val="es-ES" w:eastAsia="es-ES"/>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90" w:name="_Toc462173534"/>
      <w:r>
        <w:t xml:space="preserve">Figura </w:t>
      </w:r>
      <w:r>
        <w:fldChar w:fldCharType="begin"/>
      </w:r>
      <w:r>
        <w:instrText xml:space="preserve"> SEQ Figura \* ARABIC </w:instrText>
      </w:r>
      <w:r>
        <w:fldChar w:fldCharType="separate"/>
      </w:r>
      <w:r w:rsidR="00817455">
        <w:rPr>
          <w:noProof/>
        </w:rPr>
        <w:t>9</w:t>
      </w:r>
      <w:r>
        <w:fldChar w:fldCharType="end"/>
      </w:r>
      <w:r>
        <w:t>. Comprobación hora</w:t>
      </w:r>
      <w:bookmarkEnd w:id="90"/>
    </w:p>
    <w:p w14:paraId="433B83A3" w14:textId="77777777" w:rsidR="00FD76A2" w:rsidRDefault="00FD76A2">
      <w:r>
        <w:br w:type="page"/>
      </w:r>
    </w:p>
    <w:p w14:paraId="1E20F591" w14:textId="77777777" w:rsidR="00FD76A2" w:rsidRDefault="00FD76A2" w:rsidP="00FD76A2">
      <w:pPr>
        <w:keepNext/>
      </w:pPr>
      <w:r>
        <w:rPr>
          <w:noProof/>
          <w:lang w:val="es-ES" w:eastAsia="es-ES"/>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91" w:name="_Toc462173535"/>
      <w:r>
        <w:t xml:space="preserve">Figura </w:t>
      </w:r>
      <w:r>
        <w:fldChar w:fldCharType="begin"/>
      </w:r>
      <w:r>
        <w:instrText xml:space="preserve"> SEQ Figura \* ARABIC </w:instrText>
      </w:r>
      <w:r>
        <w:fldChar w:fldCharType="separate"/>
      </w:r>
      <w:r w:rsidR="00817455">
        <w:rPr>
          <w:noProof/>
        </w:rPr>
        <w:t>10</w:t>
      </w:r>
      <w:r>
        <w:fldChar w:fldCharType="end"/>
      </w:r>
      <w:r>
        <w:t>. Pago boleta de honorarios</w:t>
      </w:r>
      <w:bookmarkEnd w:id="91"/>
    </w:p>
    <w:p w14:paraId="6C3A39AC" w14:textId="77777777" w:rsidR="00FD76A2" w:rsidRDefault="00FD76A2">
      <w:r>
        <w:br w:type="page"/>
      </w:r>
    </w:p>
    <w:p w14:paraId="75397842" w14:textId="77777777" w:rsidR="00982533" w:rsidRDefault="00982533" w:rsidP="00982533">
      <w:pPr>
        <w:keepNext/>
      </w:pPr>
      <w:r>
        <w:rPr>
          <w:noProof/>
          <w:lang w:val="es-ES" w:eastAsia="es-ES"/>
        </w:rPr>
        <w:lastRenderedPageBreak/>
        <w:drawing>
          <wp:inline distT="0" distB="0" distL="0" distR="0" wp14:anchorId="0BBA6A39" wp14:editId="4DF832C5">
            <wp:extent cx="7905750" cy="5410200"/>
            <wp:effectExtent l="0" t="0" r="0" b="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0" cy="5410200"/>
                    </a:xfrm>
                    <a:prstGeom prst="rect">
                      <a:avLst/>
                    </a:prstGeom>
                    <a:noFill/>
                    <a:ln>
                      <a:noFill/>
                    </a:ln>
                  </pic:spPr>
                </pic:pic>
              </a:graphicData>
            </a:graphic>
          </wp:inline>
        </w:drawing>
      </w:r>
    </w:p>
    <w:p w14:paraId="38C7610E" w14:textId="5D89C92B" w:rsidR="00982533" w:rsidRDefault="00982533" w:rsidP="00982533">
      <w:pPr>
        <w:pStyle w:val="Descripcin"/>
      </w:pPr>
      <w:bookmarkStart w:id="92" w:name="_Toc462173536"/>
      <w:r>
        <w:t xml:space="preserve">Figura </w:t>
      </w:r>
      <w:r>
        <w:fldChar w:fldCharType="begin"/>
      </w:r>
      <w:r>
        <w:instrText xml:space="preserve"> SEQ Figura \* ARABIC </w:instrText>
      </w:r>
      <w:r>
        <w:fldChar w:fldCharType="separate"/>
      </w:r>
      <w:r w:rsidR="00817455">
        <w:rPr>
          <w:noProof/>
        </w:rPr>
        <w:t>11</w:t>
      </w:r>
      <w:r>
        <w:fldChar w:fldCharType="end"/>
      </w:r>
      <w:r>
        <w:t>. Anular atención</w:t>
      </w:r>
      <w:bookmarkEnd w:id="92"/>
    </w:p>
    <w:p w14:paraId="6AA368D5" w14:textId="77777777" w:rsidR="00982533" w:rsidRDefault="00982533" w:rsidP="00982533">
      <w:pPr>
        <w:keepNext/>
      </w:pPr>
      <w:r>
        <w:rPr>
          <w:noProof/>
          <w:lang w:val="es-ES" w:eastAsia="es-ES"/>
        </w:rPr>
        <w:lastRenderedPageBreak/>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93" w:name="_Toc462173537"/>
      <w:r>
        <w:t xml:space="preserve">Figura </w:t>
      </w:r>
      <w:r>
        <w:fldChar w:fldCharType="begin"/>
      </w:r>
      <w:r>
        <w:instrText xml:space="preserve"> SEQ Figura \* ARABIC </w:instrText>
      </w:r>
      <w:r>
        <w:fldChar w:fldCharType="separate"/>
      </w:r>
      <w:r w:rsidR="00817455">
        <w:rPr>
          <w:noProof/>
        </w:rPr>
        <w:t>12</w:t>
      </w:r>
      <w:r>
        <w:fldChar w:fldCharType="end"/>
      </w:r>
      <w:r>
        <w:t>. Abrir caja</w:t>
      </w:r>
      <w:bookmarkEnd w:id="93"/>
    </w:p>
    <w:p w14:paraId="4AF21B9E" w14:textId="77777777" w:rsidR="00982533" w:rsidRDefault="00982533">
      <w:r>
        <w:br w:type="page"/>
      </w:r>
    </w:p>
    <w:p w14:paraId="4514C06E" w14:textId="77777777" w:rsidR="00982533" w:rsidRDefault="00982533" w:rsidP="00982533">
      <w:pPr>
        <w:keepNext/>
      </w:pPr>
      <w:r>
        <w:rPr>
          <w:noProof/>
          <w:lang w:val="es-ES" w:eastAsia="es-ES"/>
        </w:rPr>
        <w:lastRenderedPageBreak/>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94" w:name="_Toc462173538"/>
      <w:r>
        <w:t xml:space="preserve">Figura </w:t>
      </w:r>
      <w:r>
        <w:fldChar w:fldCharType="begin"/>
      </w:r>
      <w:r>
        <w:instrText xml:space="preserve"> SEQ Figura \* ARABIC </w:instrText>
      </w:r>
      <w:r>
        <w:fldChar w:fldCharType="separate"/>
      </w:r>
      <w:r w:rsidR="00817455">
        <w:rPr>
          <w:noProof/>
        </w:rPr>
        <w:t>13</w:t>
      </w:r>
      <w:r>
        <w:fldChar w:fldCharType="end"/>
      </w:r>
      <w:r>
        <w:t>. Post atención médica</w:t>
      </w:r>
      <w:bookmarkEnd w:id="94"/>
    </w:p>
    <w:p w14:paraId="0C795AF6" w14:textId="77777777" w:rsidR="00982533" w:rsidRDefault="00982533">
      <w:r>
        <w:br w:type="page"/>
      </w:r>
    </w:p>
    <w:p w14:paraId="5ABD3182" w14:textId="77777777" w:rsidR="00982533" w:rsidRDefault="00982533" w:rsidP="00982533">
      <w:pPr>
        <w:keepNext/>
      </w:pPr>
      <w:r>
        <w:rPr>
          <w:noProof/>
          <w:lang w:val="es-ES" w:eastAsia="es-ES"/>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95" w:name="_Toc462173539"/>
      <w:r>
        <w:t xml:space="preserve">Figura </w:t>
      </w:r>
      <w:r>
        <w:fldChar w:fldCharType="begin"/>
      </w:r>
      <w:r>
        <w:instrText xml:space="preserve"> SEQ Figura \* ARABIC </w:instrText>
      </w:r>
      <w:r>
        <w:fldChar w:fldCharType="separate"/>
      </w:r>
      <w:r w:rsidR="00817455">
        <w:rPr>
          <w:noProof/>
        </w:rPr>
        <w:t>14</w:t>
      </w:r>
      <w:r>
        <w:fldChar w:fldCharType="end"/>
      </w:r>
      <w:r>
        <w:t>. Post examen laboratorio</w:t>
      </w:r>
      <w:bookmarkEnd w:id="95"/>
    </w:p>
    <w:p w14:paraId="45FBBFC1" w14:textId="483956A1" w:rsidR="00E54850" w:rsidRDefault="00E54850" w:rsidP="00E54850">
      <w:pPr>
        <w:rPr>
          <w:color w:val="1F4D78" w:themeColor="accent1" w:themeShade="7F"/>
        </w:rPr>
      </w:pPr>
      <w:r>
        <w:br w:type="page"/>
      </w:r>
    </w:p>
    <w:p w14:paraId="31BA0BC1" w14:textId="7B4DD58F" w:rsidR="00E54850" w:rsidRPr="00E54850" w:rsidRDefault="00E54850" w:rsidP="00E54850">
      <w:pPr>
        <w:pStyle w:val="Ttulo3"/>
      </w:pPr>
      <w:bookmarkStart w:id="96" w:name="_Toc462173507"/>
      <w:r>
        <w:lastRenderedPageBreak/>
        <w:t>Procesos propuestos</w:t>
      </w:r>
      <w:bookmarkEnd w:id="96"/>
    </w:p>
    <w:p w14:paraId="3D472303" w14:textId="77777777" w:rsidR="00E54850" w:rsidRDefault="00E54850" w:rsidP="009D5410"/>
    <w:p w14:paraId="52ECC3D3" w14:textId="77777777" w:rsidR="006660F5" w:rsidRDefault="006660F5" w:rsidP="006660F5">
      <w:pPr>
        <w:keepNext/>
      </w:pPr>
      <w:r>
        <w:rPr>
          <w:noProof/>
          <w:lang w:val="es-ES" w:eastAsia="es-ES"/>
        </w:rPr>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97" w:name="_Toc462173540"/>
      <w:r>
        <w:t xml:space="preserve">Figura </w:t>
      </w:r>
      <w:r>
        <w:fldChar w:fldCharType="begin"/>
      </w:r>
      <w:r>
        <w:instrText xml:space="preserve"> SEQ Figura \* ARABIC </w:instrText>
      </w:r>
      <w:r>
        <w:fldChar w:fldCharType="separate"/>
      </w:r>
      <w:r w:rsidR="00817455">
        <w:rPr>
          <w:noProof/>
        </w:rPr>
        <w:t>15</w:t>
      </w:r>
      <w:r>
        <w:fldChar w:fldCharType="end"/>
      </w:r>
      <w:r>
        <w:t>. Agendar atención</w:t>
      </w:r>
      <w:bookmarkEnd w:id="97"/>
    </w:p>
    <w:p w14:paraId="0B661A6B" w14:textId="77777777" w:rsidR="006660F5" w:rsidRDefault="006660F5"/>
    <w:p w14:paraId="5742B2F9" w14:textId="77777777" w:rsidR="006660F5" w:rsidRDefault="006660F5" w:rsidP="006660F5">
      <w:pPr>
        <w:keepNext/>
      </w:pPr>
      <w:r>
        <w:rPr>
          <w:noProof/>
          <w:lang w:val="es-ES" w:eastAsia="es-E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98" w:name="_Toc462173541"/>
      <w:r>
        <w:t xml:space="preserve">Figura </w:t>
      </w:r>
      <w:r>
        <w:fldChar w:fldCharType="begin"/>
      </w:r>
      <w:r>
        <w:instrText xml:space="preserve"> SEQ Figura \* ARABIC </w:instrText>
      </w:r>
      <w:r>
        <w:fldChar w:fldCharType="separate"/>
      </w:r>
      <w:r w:rsidR="00817455">
        <w:rPr>
          <w:noProof/>
        </w:rPr>
        <w:t>16</w:t>
      </w:r>
      <w:r>
        <w:fldChar w:fldCharType="end"/>
      </w:r>
      <w:r>
        <w:t>. Ingreso del paciente</w:t>
      </w:r>
      <w:bookmarkEnd w:id="98"/>
    </w:p>
    <w:p w14:paraId="48F90EB8" w14:textId="77777777" w:rsidR="000052E8" w:rsidRDefault="000052E8" w:rsidP="000052E8">
      <w:pPr>
        <w:keepNext/>
      </w:pPr>
      <w:r>
        <w:rPr>
          <w:noProof/>
          <w:lang w:val="es-ES" w:eastAsia="es-E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99" w:name="_Toc462173542"/>
      <w:r>
        <w:t xml:space="preserve">Figura </w:t>
      </w:r>
      <w:r>
        <w:fldChar w:fldCharType="begin"/>
      </w:r>
      <w:r>
        <w:instrText xml:space="preserve"> SEQ Figura \* ARABIC </w:instrText>
      </w:r>
      <w:r>
        <w:fldChar w:fldCharType="separate"/>
      </w:r>
      <w:r w:rsidR="00817455">
        <w:rPr>
          <w:noProof/>
        </w:rPr>
        <w:t>17</w:t>
      </w:r>
      <w:r>
        <w:fldChar w:fldCharType="end"/>
      </w:r>
      <w:r>
        <w:t>. Procedimiento pre atención</w:t>
      </w:r>
      <w:bookmarkEnd w:id="99"/>
    </w:p>
    <w:p w14:paraId="6FBDA9E3" w14:textId="77777777" w:rsidR="000052E8" w:rsidRDefault="000052E8">
      <w:r>
        <w:br w:type="page"/>
      </w:r>
    </w:p>
    <w:p w14:paraId="4E10333C" w14:textId="77777777" w:rsidR="000052E8" w:rsidRDefault="000052E8" w:rsidP="000052E8">
      <w:pPr>
        <w:keepNext/>
      </w:pPr>
      <w:r>
        <w:rPr>
          <w:noProof/>
          <w:lang w:val="es-ES" w:eastAsia="es-E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100" w:name="_Toc462173543"/>
      <w:r>
        <w:t xml:space="preserve">Figura </w:t>
      </w:r>
      <w:r>
        <w:fldChar w:fldCharType="begin"/>
      </w:r>
      <w:r>
        <w:instrText xml:space="preserve"> SEQ Figura \* ARABIC </w:instrText>
      </w:r>
      <w:r>
        <w:fldChar w:fldCharType="separate"/>
      </w:r>
      <w:r w:rsidR="00817455">
        <w:rPr>
          <w:noProof/>
        </w:rPr>
        <w:t>18</w:t>
      </w:r>
      <w:r>
        <w:fldChar w:fldCharType="end"/>
      </w:r>
      <w:r>
        <w:t>. Procedimiento post atención</w:t>
      </w:r>
      <w:bookmarkEnd w:id="100"/>
    </w:p>
    <w:p w14:paraId="129B417C" w14:textId="77777777" w:rsidR="000052E8" w:rsidRDefault="000052E8">
      <w:r>
        <w:br w:type="page"/>
      </w:r>
    </w:p>
    <w:p w14:paraId="00E1BF1D" w14:textId="77777777" w:rsidR="000052E8" w:rsidRDefault="000052E8" w:rsidP="000052E8">
      <w:pPr>
        <w:keepNext/>
      </w:pPr>
      <w:r>
        <w:rPr>
          <w:noProof/>
          <w:lang w:val="es-ES" w:eastAsia="es-ES"/>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101" w:name="_Toc462173544"/>
      <w:r>
        <w:t xml:space="preserve">Figura </w:t>
      </w:r>
      <w:r>
        <w:fldChar w:fldCharType="begin"/>
      </w:r>
      <w:r>
        <w:instrText xml:space="preserve"> SEQ Figura \* ARABIC </w:instrText>
      </w:r>
      <w:r>
        <w:fldChar w:fldCharType="separate"/>
      </w:r>
      <w:r w:rsidR="00817455">
        <w:rPr>
          <w:noProof/>
        </w:rPr>
        <w:t>19</w:t>
      </w:r>
      <w:r>
        <w:fldChar w:fldCharType="end"/>
      </w:r>
      <w:r>
        <w:t>. Cierre de cajas</w:t>
      </w:r>
      <w:bookmarkEnd w:id="101"/>
    </w:p>
    <w:p w14:paraId="302210B6" w14:textId="77777777" w:rsidR="000052E8" w:rsidRDefault="000052E8">
      <w:r>
        <w:br w:type="page"/>
      </w:r>
    </w:p>
    <w:p w14:paraId="65CC00E5" w14:textId="77777777" w:rsidR="000052E8" w:rsidRDefault="000052E8" w:rsidP="000052E8">
      <w:pPr>
        <w:keepNext/>
      </w:pPr>
      <w:r>
        <w:rPr>
          <w:noProof/>
          <w:lang w:val="es-ES" w:eastAsia="es-E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102" w:name="_Toc462173545"/>
      <w:r>
        <w:t xml:space="preserve">Figura </w:t>
      </w:r>
      <w:r>
        <w:fldChar w:fldCharType="begin"/>
      </w:r>
      <w:r>
        <w:instrText xml:space="preserve"> SEQ Figura \* ARABIC </w:instrText>
      </w:r>
      <w:r>
        <w:fldChar w:fldCharType="separate"/>
      </w:r>
      <w:r w:rsidR="00817455">
        <w:rPr>
          <w:noProof/>
        </w:rPr>
        <w:t>20</w:t>
      </w:r>
      <w:r>
        <w:fldChar w:fldCharType="end"/>
      </w:r>
      <w:r>
        <w:t>. Pago de honorarios médicos</w:t>
      </w:r>
      <w:bookmarkEnd w:id="102"/>
    </w:p>
    <w:p w14:paraId="0E9F5380" w14:textId="77777777" w:rsidR="000052E8" w:rsidRDefault="000052E8">
      <w:r>
        <w:br w:type="page"/>
      </w:r>
    </w:p>
    <w:p w14:paraId="7EA3F02D" w14:textId="77777777" w:rsidR="000052E8" w:rsidRDefault="000052E8" w:rsidP="000052E8">
      <w:pPr>
        <w:keepNext/>
      </w:pPr>
      <w:r>
        <w:rPr>
          <w:noProof/>
          <w:lang w:val="es-ES" w:eastAsia="es-E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103" w:name="_Toc462173546"/>
      <w:r>
        <w:t xml:space="preserve">Figura </w:t>
      </w:r>
      <w:r>
        <w:fldChar w:fldCharType="begin"/>
      </w:r>
      <w:r>
        <w:instrText xml:space="preserve"> SEQ Figura \* ARABIC </w:instrText>
      </w:r>
      <w:r>
        <w:fldChar w:fldCharType="separate"/>
      </w:r>
      <w:r w:rsidR="00817455">
        <w:rPr>
          <w:noProof/>
        </w:rPr>
        <w:t>21</w:t>
      </w:r>
      <w:r>
        <w:fldChar w:fldCharType="end"/>
      </w:r>
      <w:r>
        <w:t>. Entrega exámenes</w:t>
      </w:r>
      <w:bookmarkEnd w:id="103"/>
    </w:p>
    <w:p w14:paraId="6AF425DA" w14:textId="77777777" w:rsidR="000052E8" w:rsidRDefault="000052E8">
      <w:r>
        <w:br w:type="page"/>
      </w:r>
    </w:p>
    <w:p w14:paraId="59703C4E" w14:textId="77777777" w:rsidR="000052E8" w:rsidRDefault="000052E8" w:rsidP="000052E8">
      <w:pPr>
        <w:keepNext/>
      </w:pPr>
      <w:r>
        <w:rPr>
          <w:noProof/>
          <w:lang w:val="es-ES" w:eastAsia="es-E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104" w:name="_Toc462173547"/>
      <w:r>
        <w:t xml:space="preserve">Figura </w:t>
      </w:r>
      <w:r>
        <w:fldChar w:fldCharType="begin"/>
      </w:r>
      <w:r>
        <w:instrText xml:space="preserve"> SEQ Figura \* ARABIC </w:instrText>
      </w:r>
      <w:r>
        <w:fldChar w:fldCharType="separate"/>
      </w:r>
      <w:r w:rsidR="00817455">
        <w:rPr>
          <w:noProof/>
        </w:rPr>
        <w:t>22</w:t>
      </w:r>
      <w:r>
        <w:fldChar w:fldCharType="end"/>
      </w:r>
      <w:r>
        <w:t>. Comprobación hora</w:t>
      </w:r>
      <w:bookmarkEnd w:id="104"/>
    </w:p>
    <w:p w14:paraId="71B2B49F" w14:textId="77777777" w:rsidR="000052E8" w:rsidRDefault="000052E8">
      <w:r>
        <w:br w:type="page"/>
      </w:r>
    </w:p>
    <w:p w14:paraId="3B271563" w14:textId="77777777" w:rsidR="000052E8" w:rsidRDefault="000052E8" w:rsidP="000052E8">
      <w:pPr>
        <w:keepNext/>
      </w:pPr>
      <w:r>
        <w:rPr>
          <w:noProof/>
          <w:lang w:val="es-ES" w:eastAsia="es-ES"/>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105" w:name="_Toc462173548"/>
      <w:r>
        <w:t xml:space="preserve">Figura </w:t>
      </w:r>
      <w:r>
        <w:fldChar w:fldCharType="begin"/>
      </w:r>
      <w:r>
        <w:instrText xml:space="preserve"> SEQ Figura \* ARABIC </w:instrText>
      </w:r>
      <w:r>
        <w:fldChar w:fldCharType="separate"/>
      </w:r>
      <w:r w:rsidR="00817455">
        <w:rPr>
          <w:noProof/>
        </w:rPr>
        <w:t>23</w:t>
      </w:r>
      <w:r>
        <w:fldChar w:fldCharType="end"/>
      </w:r>
      <w:r>
        <w:t>. Pago boleta de honorarios</w:t>
      </w:r>
      <w:bookmarkEnd w:id="105"/>
    </w:p>
    <w:p w14:paraId="46724D9B" w14:textId="77777777" w:rsidR="000052E8" w:rsidRDefault="000052E8">
      <w:r>
        <w:br w:type="page"/>
      </w:r>
    </w:p>
    <w:p w14:paraId="112A32AD" w14:textId="77777777" w:rsidR="000052E8" w:rsidRDefault="000052E8" w:rsidP="000052E8">
      <w:pPr>
        <w:keepNext/>
      </w:pPr>
      <w:r>
        <w:rPr>
          <w:noProof/>
          <w:lang w:val="es-ES" w:eastAsia="es-ES"/>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106" w:name="_Toc462173549"/>
      <w:r>
        <w:t xml:space="preserve">Figura </w:t>
      </w:r>
      <w:r>
        <w:fldChar w:fldCharType="begin"/>
      </w:r>
      <w:r>
        <w:instrText xml:space="preserve"> SEQ Figura \* ARABIC </w:instrText>
      </w:r>
      <w:r>
        <w:fldChar w:fldCharType="separate"/>
      </w:r>
      <w:r w:rsidR="00817455">
        <w:rPr>
          <w:noProof/>
        </w:rPr>
        <w:t>24</w:t>
      </w:r>
      <w:r>
        <w:fldChar w:fldCharType="end"/>
      </w:r>
      <w:r>
        <w:t>. Anular atención</w:t>
      </w:r>
      <w:bookmarkEnd w:id="106"/>
    </w:p>
    <w:p w14:paraId="15410637" w14:textId="77777777" w:rsidR="000052E8" w:rsidRDefault="000052E8" w:rsidP="000052E8">
      <w:pPr>
        <w:keepNext/>
      </w:pPr>
      <w:r>
        <w:rPr>
          <w:noProof/>
          <w:lang w:val="es-ES" w:eastAsia="es-E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107" w:name="_Toc462173550"/>
      <w:r>
        <w:t xml:space="preserve">Figura </w:t>
      </w:r>
      <w:r>
        <w:fldChar w:fldCharType="begin"/>
      </w:r>
      <w:r>
        <w:instrText xml:space="preserve"> SEQ Figura \* ARABIC </w:instrText>
      </w:r>
      <w:r>
        <w:fldChar w:fldCharType="separate"/>
      </w:r>
      <w:r w:rsidR="00817455">
        <w:rPr>
          <w:noProof/>
        </w:rPr>
        <w:t>25</w:t>
      </w:r>
      <w:r>
        <w:fldChar w:fldCharType="end"/>
      </w:r>
      <w:r>
        <w:t>. Abrir caja</w:t>
      </w:r>
      <w:bookmarkEnd w:id="107"/>
    </w:p>
    <w:p w14:paraId="2B1A83F5" w14:textId="77777777" w:rsidR="000052E8" w:rsidRDefault="000052E8">
      <w:r>
        <w:br w:type="page"/>
      </w:r>
    </w:p>
    <w:p w14:paraId="57B7ABA9" w14:textId="77777777" w:rsidR="000052E8" w:rsidRDefault="000052E8" w:rsidP="000052E8">
      <w:pPr>
        <w:keepNext/>
      </w:pPr>
      <w:r>
        <w:rPr>
          <w:noProof/>
          <w:lang w:val="es-ES" w:eastAsia="es-E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108" w:name="_Toc462173551"/>
      <w:r>
        <w:t xml:space="preserve">Figura </w:t>
      </w:r>
      <w:r>
        <w:fldChar w:fldCharType="begin"/>
      </w:r>
      <w:r>
        <w:instrText xml:space="preserve"> SEQ Figura \* ARABIC </w:instrText>
      </w:r>
      <w:r>
        <w:fldChar w:fldCharType="separate"/>
      </w:r>
      <w:r w:rsidR="00817455">
        <w:rPr>
          <w:noProof/>
        </w:rPr>
        <w:t>26</w:t>
      </w:r>
      <w:r>
        <w:fldChar w:fldCharType="end"/>
      </w:r>
      <w:r>
        <w:t>. Generar reportes caja</w:t>
      </w:r>
      <w:bookmarkEnd w:id="108"/>
    </w:p>
    <w:p w14:paraId="10900020" w14:textId="77777777" w:rsidR="000052E8" w:rsidRDefault="000052E8">
      <w:r>
        <w:br w:type="page"/>
      </w:r>
    </w:p>
    <w:p w14:paraId="34BDD625" w14:textId="77777777" w:rsidR="00817455" w:rsidRDefault="00817455" w:rsidP="00817455">
      <w:pPr>
        <w:keepNext/>
      </w:pPr>
      <w:r>
        <w:rPr>
          <w:noProof/>
          <w:lang w:val="es-ES" w:eastAsia="es-E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109" w:name="_Toc462173552"/>
      <w:r>
        <w:t xml:space="preserve">Figura </w:t>
      </w:r>
      <w:r>
        <w:fldChar w:fldCharType="begin"/>
      </w:r>
      <w:r>
        <w:instrText xml:space="preserve"> SEQ Figura \* ARABIC </w:instrText>
      </w:r>
      <w:r>
        <w:fldChar w:fldCharType="separate"/>
      </w:r>
      <w:r>
        <w:rPr>
          <w:noProof/>
        </w:rPr>
        <w:t>27</w:t>
      </w:r>
      <w:r>
        <w:fldChar w:fldCharType="end"/>
      </w:r>
      <w:r>
        <w:t>. Crear paciente</w:t>
      </w:r>
      <w:bookmarkEnd w:id="109"/>
    </w:p>
    <w:p w14:paraId="22471B15" w14:textId="77777777" w:rsidR="00817455" w:rsidRDefault="00817455" w:rsidP="00817455">
      <w:pPr>
        <w:keepNext/>
      </w:pPr>
      <w:r>
        <w:rPr>
          <w:noProof/>
          <w:lang w:val="es-ES" w:eastAsia="es-E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0244" cy="5386296"/>
                    </a:xfrm>
                    <a:prstGeom prst="rect">
                      <a:avLst/>
                    </a:prstGeom>
                  </pic:spPr>
                </pic:pic>
              </a:graphicData>
            </a:graphic>
          </wp:inline>
        </w:drawing>
      </w:r>
    </w:p>
    <w:p w14:paraId="1CE6AABB" w14:textId="0A60F0EF" w:rsidR="00817455" w:rsidRDefault="00817455" w:rsidP="00817455">
      <w:pPr>
        <w:pStyle w:val="Descripcin"/>
      </w:pPr>
      <w:bookmarkStart w:id="110" w:name="_Toc462173553"/>
      <w:r>
        <w:t xml:space="preserve">Figura </w:t>
      </w:r>
      <w:r>
        <w:fldChar w:fldCharType="begin"/>
      </w:r>
      <w:r>
        <w:instrText xml:space="preserve"> SEQ Figura \* ARABIC </w:instrText>
      </w:r>
      <w:r>
        <w:fldChar w:fldCharType="separate"/>
      </w:r>
      <w:r>
        <w:rPr>
          <w:noProof/>
        </w:rPr>
        <w:t>28</w:t>
      </w:r>
      <w:r>
        <w:fldChar w:fldCharType="end"/>
      </w:r>
      <w:r>
        <w:t>. Post atención médica</w:t>
      </w:r>
      <w:bookmarkEnd w:id="110"/>
    </w:p>
    <w:p w14:paraId="21EC6D0F" w14:textId="5DFC4797" w:rsidR="000052E8" w:rsidRDefault="00817455">
      <w:r>
        <w:rPr>
          <w:noProof/>
        </w:rPr>
        <w:lastRenderedPageBreak/>
        <mc:AlternateContent>
          <mc:Choice Requires="wps">
            <w:drawing>
              <wp:anchor distT="0" distB="0" distL="114300" distR="114300" simplePos="0" relativeHeight="251689984" behindDoc="0" locked="0" layoutInCell="1" allowOverlap="1" wp14:anchorId="3E652A87" wp14:editId="75A6E00B">
                <wp:simplePos x="0" y="0"/>
                <wp:positionH relativeFrom="margin">
                  <wp:align>left</wp:align>
                </wp:positionH>
                <wp:positionV relativeFrom="paragraph">
                  <wp:posOffset>5343525</wp:posOffset>
                </wp:positionV>
                <wp:extent cx="8257540" cy="63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635"/>
                        </a:xfrm>
                        <a:prstGeom prst="rect">
                          <a:avLst/>
                        </a:prstGeom>
                        <a:solidFill>
                          <a:prstClr val="white"/>
                        </a:solidFill>
                        <a:ln>
                          <a:noFill/>
                        </a:ln>
                        <a:effectLst/>
                      </wps:spPr>
                      <wps:txbx>
                        <w:txbxContent>
                          <w:p w14:paraId="0CADBC87" w14:textId="702B2037" w:rsidR="00817455" w:rsidRPr="00581130" w:rsidRDefault="00817455" w:rsidP="00817455">
                            <w:pPr>
                              <w:pStyle w:val="Descripcin"/>
                              <w:rPr>
                                <w:noProof/>
                                <w:sz w:val="24"/>
                                <w:szCs w:val="24"/>
                              </w:rPr>
                            </w:pPr>
                            <w:bookmarkStart w:id="111" w:name="_Toc462173554"/>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0;margin-top:420.75pt;width:650.2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" stroked="f">
                <v:textbox style="mso-fit-shape-to-text:t" inset="0,0,0,0">
                  <w:txbxContent>
                    <w:p w14:paraId="0CADBC87" w14:textId="702B2037" w:rsidR="00817455" w:rsidRPr="00581130" w:rsidRDefault="00817455" w:rsidP="00817455">
                      <w:pPr>
                        <w:pStyle w:val="Descripcin"/>
                        <w:rPr>
                          <w:noProof/>
                          <w:sz w:val="24"/>
                          <w:szCs w:val="24"/>
                        </w:rPr>
                      </w:pPr>
                      <w:bookmarkStart w:id="112" w:name="_Toc462173554"/>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112"/>
                    </w:p>
                  </w:txbxContent>
                </v:textbox>
                <w10:wrap type="square" anchorx="margin"/>
              </v:shape>
            </w:pict>
          </mc:Fallback>
        </mc:AlternateContent>
      </w:r>
      <w:r>
        <w:rPr>
          <w:noProof/>
          <w:lang w:val="es-ES" w:eastAsia="es-ES"/>
        </w:rPr>
        <w:drawing>
          <wp:anchor distT="0" distB="0" distL="114300" distR="114300" simplePos="0" relativeHeight="251687936" behindDoc="0" locked="0" layoutInCell="1" allowOverlap="1" wp14:anchorId="3F40884C" wp14:editId="32534FF6">
            <wp:simplePos x="0" y="0"/>
            <wp:positionH relativeFrom="margin">
              <wp:align>left</wp:align>
            </wp:positionH>
            <wp:positionV relativeFrom="paragraph">
              <wp:posOffset>0</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r w:rsidR="000052E8">
        <w:br w:type="page"/>
      </w:r>
    </w:p>
    <w:p w14:paraId="5A617449" w14:textId="77777777" w:rsidR="00817455" w:rsidRDefault="00817455" w:rsidP="00817455">
      <w:pPr>
        <w:keepNext/>
      </w:pPr>
      <w:r>
        <w:rPr>
          <w:noProof/>
          <w:lang w:val="es-ES" w:eastAsia="es-E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113" w:name="_Toc462173555"/>
      <w:r>
        <w:t xml:space="preserve">Figura </w:t>
      </w:r>
      <w:r>
        <w:fldChar w:fldCharType="begin"/>
      </w:r>
      <w:r>
        <w:instrText xml:space="preserve"> SEQ Figura \* ARABIC </w:instrText>
      </w:r>
      <w:r>
        <w:fldChar w:fldCharType="separate"/>
      </w:r>
      <w:r>
        <w:rPr>
          <w:noProof/>
        </w:rPr>
        <w:t>30</w:t>
      </w:r>
      <w:r>
        <w:fldChar w:fldCharType="end"/>
      </w:r>
      <w:r>
        <w:t>. Post examen imagenología</w:t>
      </w:r>
      <w:bookmarkEnd w:id="113"/>
    </w:p>
    <w:p w14:paraId="55817385" w14:textId="77777777" w:rsidR="00817455" w:rsidRDefault="00817455">
      <w:r>
        <w:br w:type="page"/>
      </w:r>
    </w:p>
    <w:p w14:paraId="5E05E380" w14:textId="77777777" w:rsidR="00817455" w:rsidRDefault="00817455" w:rsidP="00817455">
      <w:pPr>
        <w:keepNext/>
      </w:pPr>
      <w:r>
        <w:rPr>
          <w:noProof/>
          <w:lang w:val="es-ES" w:eastAsia="es-E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114" w:name="_Toc462173556"/>
      <w:r>
        <w:t xml:space="preserve">Figura </w:t>
      </w:r>
      <w:r>
        <w:fldChar w:fldCharType="begin"/>
      </w:r>
      <w:r>
        <w:instrText xml:space="preserve"> SEQ Figura \* ARABIC </w:instrText>
      </w:r>
      <w:r>
        <w:fldChar w:fldCharType="separate"/>
      </w:r>
      <w:r>
        <w:rPr>
          <w:noProof/>
        </w:rPr>
        <w:t>31</w:t>
      </w:r>
      <w:r>
        <w:fldChar w:fldCharType="end"/>
      </w:r>
      <w:r>
        <w:t>. Calcular precio atención</w:t>
      </w:r>
      <w:bookmarkEnd w:id="114"/>
    </w:p>
    <w:p w14:paraId="0D22ADB8" w14:textId="1925E66F" w:rsidR="006660F5" w:rsidRDefault="006660F5">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9D5410">
      <w:pPr>
        <w:pStyle w:val="Ttulo2"/>
      </w:pPr>
      <w:bookmarkStart w:id="115" w:name="_Toc462173508"/>
      <w:r>
        <w:lastRenderedPageBreak/>
        <w:t>Estructura organizacional</w:t>
      </w:r>
      <w:bookmarkEnd w:id="115"/>
    </w:p>
    <w:p w14:paraId="0FA8AE8D" w14:textId="77777777" w:rsidR="00A222CC" w:rsidRPr="00A222CC" w:rsidRDefault="00A222CC" w:rsidP="009D5410"/>
    <w:p w14:paraId="64BD6580" w14:textId="77777777" w:rsidR="00817455" w:rsidRDefault="00A222CC" w:rsidP="00817455">
      <w:pPr>
        <w:keepNext/>
      </w:pPr>
      <w:r>
        <w:rPr>
          <w:noProof/>
          <w:lang w:val="es-ES" w:eastAsia="es-ES"/>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B1DE8AC" w14:textId="27E63AA9" w:rsidR="00A222CC" w:rsidRDefault="00817455" w:rsidP="00817455">
      <w:pPr>
        <w:pStyle w:val="Descripcin"/>
      </w:pPr>
      <w:bookmarkStart w:id="116" w:name="_Toc462173557"/>
      <w:r>
        <w:t xml:space="preserve">Figura </w:t>
      </w:r>
      <w:r>
        <w:fldChar w:fldCharType="begin"/>
      </w:r>
      <w:r>
        <w:instrText xml:space="preserve"> SEQ Figura \* ARABIC </w:instrText>
      </w:r>
      <w:r>
        <w:fldChar w:fldCharType="separate"/>
      </w:r>
      <w:r>
        <w:rPr>
          <w:noProof/>
        </w:rPr>
        <w:t>32</w:t>
      </w:r>
      <w:r>
        <w:fldChar w:fldCharType="end"/>
      </w:r>
      <w:r>
        <w:t>. Estructura organizacional</w:t>
      </w:r>
      <w:bookmarkEnd w:id="116"/>
    </w:p>
    <w:p w14:paraId="3D34DB59" w14:textId="69ED9945"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2AC01A0B" w14:textId="795B4361" w:rsidR="00A222CC" w:rsidRDefault="00A222CC" w:rsidP="009D5410">
      <w:pPr>
        <w:pStyle w:val="Ttulo2"/>
      </w:pPr>
      <w:bookmarkStart w:id="117" w:name="_Toc462173509"/>
      <w:r>
        <w:lastRenderedPageBreak/>
        <w:t>Interfaces e interacciones</w:t>
      </w:r>
      <w:bookmarkEnd w:id="117"/>
    </w:p>
    <w:p w14:paraId="3BB398B0" w14:textId="77777777" w:rsidR="00A222CC" w:rsidRDefault="00A222CC" w:rsidP="009D5410"/>
    <w:p w14:paraId="144D1F67" w14:textId="137DD0DB" w:rsidR="00A222CC" w:rsidRDefault="00A222CC" w:rsidP="009D5410">
      <w:pPr>
        <w:pStyle w:val="Descripcin"/>
        <w:keepNext/>
      </w:pPr>
      <w:bookmarkStart w:id="118" w:name="_Toc462173564"/>
      <w:r>
        <w:t xml:space="preserve">Tabla </w:t>
      </w:r>
      <w:r>
        <w:fldChar w:fldCharType="begin"/>
      </w:r>
      <w:r>
        <w:instrText xml:space="preserve"> SEQ Tabla \* ARABIC </w:instrText>
      </w:r>
      <w:r>
        <w:fldChar w:fldCharType="separate"/>
      </w:r>
      <w:r w:rsidR="00321A97">
        <w:rPr>
          <w:noProof/>
        </w:rPr>
        <w:t>3</w:t>
      </w:r>
      <w:r>
        <w:fldChar w:fldCharType="end"/>
      </w:r>
      <w:r>
        <w:t>. Interfaces e interacciones</w:t>
      </w:r>
      <w:bookmarkEnd w:id="118"/>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9D5410">
            <w:pPr>
              <w:pStyle w:val="Prrafodelista"/>
              <w:numPr>
                <w:ilvl w:val="0"/>
                <w:numId w:val="11"/>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9D5410">
            <w:pPr>
              <w:pStyle w:val="Prrafodelista"/>
              <w:numPr>
                <w:ilvl w:val="0"/>
                <w:numId w:val="11"/>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9D5410">
            <w:pPr>
              <w:pStyle w:val="Prrafodelista"/>
              <w:numPr>
                <w:ilvl w:val="0"/>
                <w:numId w:val="11"/>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9D5410">
            <w:pPr>
              <w:pStyle w:val="Prrafodelista"/>
              <w:numPr>
                <w:ilvl w:val="0"/>
                <w:numId w:val="11"/>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9D5410">
            <w:pPr>
              <w:pStyle w:val="Prrafodelista"/>
              <w:numPr>
                <w:ilvl w:val="0"/>
                <w:numId w:val="9"/>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9D5410">
            <w:pPr>
              <w:pStyle w:val="Prrafodelista"/>
              <w:numPr>
                <w:ilvl w:val="0"/>
                <w:numId w:val="9"/>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9D5410">
            <w:pPr>
              <w:pStyle w:val="Prrafodelista"/>
              <w:numPr>
                <w:ilvl w:val="0"/>
                <w:numId w:val="9"/>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9D5410">
            <w:pPr>
              <w:pStyle w:val="Prrafodelista"/>
              <w:numPr>
                <w:ilvl w:val="0"/>
                <w:numId w:val="9"/>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9D5410">
            <w:pPr>
              <w:pStyle w:val="Prrafodelista"/>
              <w:numPr>
                <w:ilvl w:val="0"/>
                <w:numId w:val="9"/>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9D5410">
            <w:pPr>
              <w:pStyle w:val="Prrafodelista"/>
              <w:numPr>
                <w:ilvl w:val="0"/>
                <w:numId w:val="10"/>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9D5410">
            <w:pPr>
              <w:pStyle w:val="Prrafodelista"/>
              <w:numPr>
                <w:ilvl w:val="0"/>
                <w:numId w:val="10"/>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9D5410">
      <w:pPr>
        <w:pStyle w:val="Ttulo2"/>
      </w:pPr>
      <w:bookmarkStart w:id="119" w:name="_Toc462173510"/>
      <w:r>
        <w:lastRenderedPageBreak/>
        <w:t>Responsables</w:t>
      </w:r>
      <w:bookmarkEnd w:id="119"/>
    </w:p>
    <w:p w14:paraId="74C02263" w14:textId="77777777" w:rsidR="00F277DC" w:rsidRDefault="00F277DC" w:rsidP="00F277DC"/>
    <w:p w14:paraId="09C54771" w14:textId="515F1624" w:rsidR="00F277DC" w:rsidRDefault="00F277DC" w:rsidP="00F277DC">
      <w:pPr>
        <w:pStyle w:val="Descripcin"/>
        <w:keepNext/>
      </w:pPr>
      <w:bookmarkStart w:id="120" w:name="_Toc462173565"/>
      <w:r>
        <w:t xml:space="preserve">Tabla </w:t>
      </w:r>
      <w:r>
        <w:fldChar w:fldCharType="begin"/>
      </w:r>
      <w:r>
        <w:instrText xml:space="preserve"> SEQ Tabla \* ARABIC </w:instrText>
      </w:r>
      <w:r>
        <w:fldChar w:fldCharType="separate"/>
      </w:r>
      <w:r w:rsidR="00321A97">
        <w:rPr>
          <w:noProof/>
        </w:rPr>
        <w:t>4</w:t>
      </w:r>
      <w:r>
        <w:fldChar w:fldCharType="end"/>
      </w:r>
      <w:r>
        <w:t>. Responsables de actividades</w:t>
      </w:r>
      <w:bookmarkEnd w:id="120"/>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F277DC">
            <w:pPr>
              <w:pStyle w:val="Prrafodelista"/>
              <w:numPr>
                <w:ilvl w:val="0"/>
                <w:numId w:val="13"/>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F277DC">
            <w:pPr>
              <w:pStyle w:val="Prrafodelista"/>
              <w:numPr>
                <w:ilvl w:val="0"/>
                <w:numId w:val="13"/>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F277DC">
            <w:pPr>
              <w:pStyle w:val="Prrafodelista"/>
              <w:numPr>
                <w:ilvl w:val="0"/>
                <w:numId w:val="1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F277DC">
            <w:pPr>
              <w:pStyle w:val="Prrafodelista"/>
              <w:numPr>
                <w:ilvl w:val="0"/>
                <w:numId w:val="14"/>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F277DC">
            <w:pPr>
              <w:pStyle w:val="Prrafodelista"/>
              <w:numPr>
                <w:ilvl w:val="0"/>
                <w:numId w:val="14"/>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(Mockups)</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F277DC">
            <w:pPr>
              <w:pStyle w:val="Prrafodelista"/>
              <w:numPr>
                <w:ilvl w:val="0"/>
                <w:numId w:val="18"/>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F277DC">
            <w:pPr>
              <w:pStyle w:val="Prrafodelista"/>
              <w:numPr>
                <w:ilvl w:val="0"/>
                <w:numId w:val="17"/>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F277DC">
            <w:pPr>
              <w:pStyle w:val="Prrafodelista"/>
              <w:numPr>
                <w:ilvl w:val="0"/>
                <w:numId w:val="1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F277DC">
            <w:pPr>
              <w:pStyle w:val="Prrafodelista"/>
              <w:numPr>
                <w:ilvl w:val="0"/>
                <w:numId w:val="12"/>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F277DC">
            <w:pPr>
              <w:pStyle w:val="Prrafodelista"/>
              <w:numPr>
                <w:ilvl w:val="0"/>
                <w:numId w:val="12"/>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121" w:name="_Toc462173511"/>
      <w:r>
        <w:lastRenderedPageBreak/>
        <w:t>Proceso de gestión</w:t>
      </w:r>
      <w:bookmarkEnd w:id="121"/>
    </w:p>
    <w:p w14:paraId="28CD391D" w14:textId="77777777" w:rsidR="00EE61C4" w:rsidRDefault="00EE61C4" w:rsidP="00F277DC">
      <w:pPr>
        <w:pStyle w:val="Ttulo2"/>
      </w:pPr>
      <w:bookmarkStart w:id="122" w:name="_Toc462173512"/>
      <w:r>
        <w:t>Condiciones asumidas, dependencias y restricciones</w:t>
      </w:r>
      <w:bookmarkEnd w:id="122"/>
    </w:p>
    <w:p w14:paraId="3DD9D24B" w14:textId="77777777" w:rsidR="00EE61C4" w:rsidRDefault="00EE61C4"/>
    <w:p w14:paraId="6865637B" w14:textId="77777777" w:rsidR="00EE61C4" w:rsidRPr="00EE61C4" w:rsidRDefault="00EE61C4" w:rsidP="0036412F">
      <w:r w:rsidRPr="00EE61C4">
        <w:t>Las condiciones asumidas que se dará en el proyecto es:</w:t>
      </w:r>
    </w:p>
    <w:p w14:paraId="14A65687" w14:textId="58EF61B9" w:rsidR="00EE61C4" w:rsidRPr="00EE61C4" w:rsidRDefault="00EE61C4" w:rsidP="0036412F">
      <w:pPr>
        <w:pStyle w:val="Prrafodelista"/>
        <w:numPr>
          <w:ilvl w:val="0"/>
          <w:numId w:val="12"/>
        </w:numPr>
      </w:pPr>
      <w:r w:rsidRPr="00EE61C4">
        <w:t>Los usuarios del software sabrán lo básico referente al uso del computador</w:t>
      </w:r>
      <w:r>
        <w:t>.</w:t>
      </w:r>
    </w:p>
    <w:p w14:paraId="4C5241A6" w14:textId="553B2460" w:rsidR="00EE61C4" w:rsidRPr="00EE61C4" w:rsidRDefault="00EE61C4" w:rsidP="0036412F">
      <w:pPr>
        <w:pStyle w:val="Prrafodelista"/>
        <w:numPr>
          <w:ilvl w:val="0"/>
          <w:numId w:val="12"/>
        </w:numPr>
      </w:pPr>
      <w:r w:rsidRPr="00EE61C4">
        <w:t>Habrá personal de la clínica que hará el traspaso de papeleo a digi</w:t>
      </w:r>
      <w:r>
        <w:t>tal con una previa capacitación.</w:t>
      </w:r>
    </w:p>
    <w:p w14:paraId="0AAD5786" w14:textId="7284D0CB" w:rsidR="00EE61C4" w:rsidRPr="00EE61C4" w:rsidRDefault="00EE61C4" w:rsidP="0036412F">
      <w:pPr>
        <w:pStyle w:val="Prrafodelista"/>
        <w:numPr>
          <w:ilvl w:val="0"/>
          <w:numId w:val="12"/>
        </w:numPr>
      </w:pPr>
      <w:r w:rsidRPr="00EE61C4">
        <w:t>Los computadores donde vaya a ser cargado el software cumplirá con los requisitos mínimos de hardware para que las aplicaciones funcionen de manera fluida y con la menor tasa de fallas</w:t>
      </w:r>
      <w:r>
        <w:t>.</w:t>
      </w:r>
    </w:p>
    <w:p w14:paraId="37035778" w14:textId="77777777" w:rsidR="00EE61C4" w:rsidRPr="00EE61C4" w:rsidRDefault="00EE61C4" w:rsidP="00EE61C4">
      <w:pPr>
        <w:pStyle w:val="MNormal"/>
        <w:rPr>
          <w:rFonts w:asciiTheme="minorHAnsi" w:hAnsiTheme="minorHAnsi" w:cstheme="minorHAnsi"/>
          <w:sz w:val="24"/>
        </w:rPr>
      </w:pPr>
    </w:p>
    <w:p w14:paraId="163F5B61" w14:textId="77777777" w:rsidR="00EE61C4" w:rsidRPr="00EE61C4" w:rsidRDefault="00EE61C4" w:rsidP="0036412F">
      <w:r w:rsidRPr="00EE61C4">
        <w:t>Las dependencias externas de la clínica en este proyecto serán</w:t>
      </w:r>
    </w:p>
    <w:p w14:paraId="17A16857" w14:textId="6C4AECBC" w:rsidR="00EE61C4" w:rsidRPr="00EE61C4" w:rsidRDefault="00EE61C4" w:rsidP="0036412F">
      <w:pPr>
        <w:pStyle w:val="Prrafodelista"/>
        <w:numPr>
          <w:ilvl w:val="0"/>
          <w:numId w:val="25"/>
        </w:numPr>
      </w:pPr>
      <w:r w:rsidRPr="00EE61C4">
        <w:t>Tener un generador de luz en caso de que se corte el suministro eléctrico</w:t>
      </w:r>
      <w:r>
        <w:t>.</w:t>
      </w:r>
    </w:p>
    <w:p w14:paraId="262C8BC0" w14:textId="1168E535" w:rsidR="00EE61C4" w:rsidRPr="00EE61C4" w:rsidRDefault="00EE61C4" w:rsidP="0036412F">
      <w:pPr>
        <w:pStyle w:val="Prrafodelista"/>
        <w:numPr>
          <w:ilvl w:val="0"/>
          <w:numId w:val="25"/>
        </w:numPr>
      </w:pPr>
      <w:r w:rsidRPr="00EE61C4">
        <w:t>Métodos para evitar propagaciones de incendio al interior de la clínica y así evitar pérdidas de documentación de clientes (ej. fichas clínicas)</w:t>
      </w:r>
      <w:r>
        <w:t>.</w:t>
      </w:r>
    </w:p>
    <w:p w14:paraId="15FA1CCB" w14:textId="77777777" w:rsidR="00EE61C4" w:rsidRPr="00EE61C4" w:rsidRDefault="00EE61C4" w:rsidP="00EE61C4">
      <w:pPr>
        <w:pStyle w:val="MNormal"/>
        <w:rPr>
          <w:rFonts w:asciiTheme="minorHAnsi" w:hAnsiTheme="minorHAnsi" w:cstheme="minorHAnsi"/>
          <w:sz w:val="24"/>
        </w:rPr>
      </w:pPr>
    </w:p>
    <w:p w14:paraId="372F5BA2" w14:textId="77777777" w:rsidR="00EE61C4" w:rsidRPr="00EE61C4" w:rsidRDefault="00EE61C4" w:rsidP="0036412F">
      <w:r w:rsidRPr="00EE61C4">
        <w:t>Las restricciones del proyecto serán:</w:t>
      </w:r>
    </w:p>
    <w:p w14:paraId="2EDB1F0F" w14:textId="002DCDF1" w:rsidR="00EE61C4" w:rsidRPr="00EE61C4" w:rsidRDefault="00EE61C4" w:rsidP="0036412F">
      <w:pPr>
        <w:pStyle w:val="Prrafodelista"/>
        <w:numPr>
          <w:ilvl w:val="0"/>
          <w:numId w:val="26"/>
        </w:numPr>
      </w:pPr>
      <w:r w:rsidRPr="00EE61C4">
        <w:t>Después de haber entregado el producto, no se le hará mantención</w:t>
      </w:r>
      <w:r>
        <w:t>.</w:t>
      </w:r>
    </w:p>
    <w:p w14:paraId="5B21D81E" w14:textId="7842460D" w:rsidR="00EE61C4" w:rsidRPr="00EE61C4" w:rsidRDefault="00EE61C4" w:rsidP="0036412F">
      <w:pPr>
        <w:pStyle w:val="Prrafodelista"/>
        <w:numPr>
          <w:ilvl w:val="0"/>
          <w:numId w:val="26"/>
        </w:numPr>
      </w:pPr>
      <w:r w:rsidRPr="00EE61C4">
        <w:t>La cantidad de recursos humanos que cooperará en el proyecto será definida al principio del proyecto</w:t>
      </w:r>
      <w:r>
        <w:t>.</w:t>
      </w:r>
    </w:p>
    <w:p w14:paraId="3C6CE50B" w14:textId="21866713" w:rsidR="00EE61C4" w:rsidRPr="00EE61C4" w:rsidRDefault="00EE61C4" w:rsidP="0036412F">
      <w:pPr>
        <w:pStyle w:val="Prrafodelista"/>
        <w:numPr>
          <w:ilvl w:val="0"/>
          <w:numId w:val="26"/>
        </w:numPr>
      </w:pPr>
      <w:r w:rsidRPr="00EE61C4">
        <w:t>La fecha esperada de entrega no se puede exceder más allá de 5 días hábiles desde la fecha estimada al comienzo del proyecto</w:t>
      </w:r>
      <w:r>
        <w:t>.</w:t>
      </w:r>
    </w:p>
    <w:p w14:paraId="104DC770" w14:textId="77777777" w:rsidR="00EE61C4" w:rsidRDefault="00EE61C4">
      <w:pPr>
        <w:rPr>
          <w:rFonts w:asciiTheme="majorHAnsi" w:eastAsiaTheme="majorEastAsia" w:hAnsiTheme="majorHAnsi" w:cstheme="majorBidi"/>
          <w:color w:val="2E74B5" w:themeColor="accent1" w:themeShade="BF"/>
          <w:sz w:val="26"/>
          <w:szCs w:val="26"/>
        </w:rPr>
      </w:pPr>
      <w:r>
        <w:br w:type="page"/>
      </w:r>
    </w:p>
    <w:p w14:paraId="4EC9D733" w14:textId="77777777" w:rsidR="00EE61C4" w:rsidRDefault="00EE61C4" w:rsidP="00F277DC">
      <w:pPr>
        <w:pStyle w:val="Ttulo2"/>
      </w:pPr>
      <w:bookmarkStart w:id="123" w:name="_Toc462173513"/>
      <w:r>
        <w:lastRenderedPageBreak/>
        <w:t>Gestión de riesgos</w:t>
      </w:r>
      <w:bookmarkEnd w:id="123"/>
    </w:p>
    <w:p w14:paraId="518757D7" w14:textId="421A9709" w:rsidR="00EE61C4" w:rsidRDefault="00EE61C4" w:rsidP="0003781B"/>
    <w:p w14:paraId="44FAD150" w14:textId="26821AE3" w:rsidR="0003781B" w:rsidRDefault="0003781B" w:rsidP="0003781B">
      <w:pPr>
        <w:pStyle w:val="Descripcin"/>
        <w:keepNext/>
      </w:pPr>
      <w:bookmarkStart w:id="124" w:name="_Toc462173566"/>
      <w:r>
        <w:t xml:space="preserve">Tabla </w:t>
      </w:r>
      <w:r>
        <w:fldChar w:fldCharType="begin"/>
      </w:r>
      <w:r>
        <w:instrText xml:space="preserve"> SEQ Tabla \* ARABIC </w:instrText>
      </w:r>
      <w:r>
        <w:fldChar w:fldCharType="separate"/>
      </w:r>
      <w:r w:rsidR="00321A97">
        <w:rPr>
          <w:noProof/>
        </w:rPr>
        <w:t>5</w:t>
      </w:r>
      <w:r>
        <w:fldChar w:fldCharType="end"/>
      </w:r>
      <w:r>
        <w:t xml:space="preserve">. </w:t>
      </w:r>
      <w:r w:rsidRPr="00203E06">
        <w:t xml:space="preserve">Identificación de </w:t>
      </w:r>
      <w:r>
        <w:t>r</w:t>
      </w:r>
      <w:r w:rsidRPr="00203E06">
        <w:t>iesgos</w:t>
      </w:r>
      <w:bookmarkEnd w:id="124"/>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125" w:name="_Toc462173567"/>
      <w:r>
        <w:t xml:space="preserve">Tabla </w:t>
      </w:r>
      <w:r>
        <w:fldChar w:fldCharType="begin"/>
      </w:r>
      <w:r>
        <w:instrText xml:space="preserve"> SEQ Tabla \* ARABIC </w:instrText>
      </w:r>
      <w:r>
        <w:fldChar w:fldCharType="separate"/>
      </w:r>
      <w:r w:rsidR="00321A97">
        <w:rPr>
          <w:noProof/>
        </w:rPr>
        <w:t>6</w:t>
      </w:r>
      <w:r>
        <w:fldChar w:fldCharType="end"/>
      </w:r>
      <w:r>
        <w:t xml:space="preserve">. </w:t>
      </w:r>
      <w:r w:rsidRPr="00FB1EFD">
        <w:t>Mecanismos de monitoreo</w:t>
      </w:r>
      <w:bookmarkEnd w:id="125"/>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126" w:name="_Toc462173568"/>
      <w:r>
        <w:t xml:space="preserve">Tabla </w:t>
      </w:r>
      <w:r>
        <w:fldChar w:fldCharType="begin"/>
      </w:r>
      <w:r>
        <w:instrText xml:space="preserve"> SEQ Tabla \* ARABIC </w:instrText>
      </w:r>
      <w:r>
        <w:fldChar w:fldCharType="separate"/>
      </w:r>
      <w:r w:rsidR="00321A97">
        <w:rPr>
          <w:noProof/>
        </w:rPr>
        <w:t>7</w:t>
      </w:r>
      <w:r>
        <w:fldChar w:fldCharType="end"/>
      </w:r>
      <w:r>
        <w:t xml:space="preserve">. </w:t>
      </w:r>
      <w:r w:rsidRPr="003227C6">
        <w:t>Clasificación de probabilidad</w:t>
      </w:r>
      <w:bookmarkEnd w:id="126"/>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EE61C4">
      <w:pPr>
        <w:pStyle w:val="Ttulo3"/>
        <w:rPr>
          <w:sz w:val="22"/>
          <w:szCs w:val="22"/>
        </w:rPr>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127" w:name="_Toc462173569"/>
      <w:r>
        <w:lastRenderedPageBreak/>
        <w:t xml:space="preserve">Tabla </w:t>
      </w:r>
      <w:r>
        <w:fldChar w:fldCharType="begin"/>
      </w:r>
      <w:r>
        <w:instrText xml:space="preserve"> SEQ Tabla \* ARABIC </w:instrText>
      </w:r>
      <w:r>
        <w:fldChar w:fldCharType="separate"/>
      </w:r>
      <w:r w:rsidR="00321A97">
        <w:rPr>
          <w:noProof/>
        </w:rPr>
        <w:t>8</w:t>
      </w:r>
      <w:r>
        <w:fldChar w:fldCharType="end"/>
      </w:r>
      <w:r>
        <w:t xml:space="preserve">. </w:t>
      </w:r>
      <w:r w:rsidRPr="00733498">
        <w:t>Plan de respuesta de riesgos</w:t>
      </w:r>
      <w:bookmarkEnd w:id="127"/>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48"/>
          <w:footerReference w:type="default" r:id="rId49"/>
          <w:pgSz w:w="15840" w:h="12240" w:orient="landscape"/>
          <w:pgMar w:top="1440" w:right="1440" w:bottom="1440" w:left="1440" w:header="709" w:footer="709" w:gutter="0"/>
          <w:cols w:space="708"/>
          <w:docGrid w:linePitch="360"/>
        </w:sectPr>
      </w:pPr>
    </w:p>
    <w:p w14:paraId="4374958D" w14:textId="2867574E" w:rsidR="00EE61C4" w:rsidRDefault="00EE61C4" w:rsidP="00F277DC">
      <w:pPr>
        <w:pStyle w:val="Ttulo2"/>
      </w:pPr>
      <w:bookmarkStart w:id="128" w:name="_Toc462173514"/>
      <w:r>
        <w:lastRenderedPageBreak/>
        <w:t>Mecanismos de control y ajuste</w:t>
      </w:r>
      <w:bookmarkEnd w:id="128"/>
    </w:p>
    <w:p w14:paraId="44A927C4" w14:textId="21242310" w:rsidR="00EE61C4" w:rsidRDefault="00EE61C4" w:rsidP="00EE61C4">
      <w:pPr>
        <w:pStyle w:val="Ttulo3"/>
      </w:pPr>
      <w:bookmarkStart w:id="129" w:name="_Toc462173515"/>
      <w:r>
        <w:t>Mecanismos para la gestión de calidad</w:t>
      </w:r>
      <w:bookmarkEnd w:id="129"/>
    </w:p>
    <w:p w14:paraId="0261F262" w14:textId="568E344B" w:rsidR="00EE61C4" w:rsidRDefault="00EE61C4" w:rsidP="00EE61C4">
      <w:pPr>
        <w:pStyle w:val="Ttulo3"/>
      </w:pPr>
      <w:bookmarkStart w:id="130" w:name="_Toc462173516"/>
      <w:r>
        <w:t>Mecanismos para la gestión de configuración</w:t>
      </w:r>
      <w:bookmarkEnd w:id="130"/>
    </w:p>
    <w:p w14:paraId="287917C9" w14:textId="0F0150B1" w:rsidR="00EE61C4" w:rsidRDefault="00EE61C4" w:rsidP="00EE61C4">
      <w:pPr>
        <w:pStyle w:val="Ttulo3"/>
      </w:pPr>
      <w:bookmarkStart w:id="131" w:name="_Toc462173517"/>
      <w:r>
        <w:t>Mecanismos para verificación</w:t>
      </w:r>
      <w:bookmarkEnd w:id="131"/>
    </w:p>
    <w:p w14:paraId="0A1EE88E" w14:textId="0CB0C80C" w:rsidR="00EE61C4" w:rsidRDefault="00EE61C4" w:rsidP="00EE61C4">
      <w:pPr>
        <w:pStyle w:val="Ttulo3"/>
      </w:pPr>
      <w:bookmarkStart w:id="132" w:name="_Toc462173518"/>
      <w:r>
        <w:t>Mecanismos para la gestión del proyecto</w:t>
      </w:r>
      <w:bookmarkEnd w:id="132"/>
    </w:p>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EE61C4">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EE61C4">
      <w:pPr>
        <w:pStyle w:val="Ttulo2"/>
      </w:pPr>
      <w:bookmarkStart w:id="133" w:name="_Toc462173519"/>
      <w:r>
        <w:lastRenderedPageBreak/>
        <w:t>Recursos</w:t>
      </w:r>
      <w:bookmarkEnd w:id="133"/>
    </w:p>
    <w:p w14:paraId="10F2AF94" w14:textId="523A56A6" w:rsidR="002E65C8" w:rsidRDefault="002E65C8" w:rsidP="002E65C8"/>
    <w:p w14:paraId="45074B73" w14:textId="21675D4C" w:rsidR="002E65C8" w:rsidRDefault="002E65C8" w:rsidP="002E65C8">
      <w:pPr>
        <w:pStyle w:val="Descripcin"/>
        <w:keepNext/>
      </w:pPr>
      <w:bookmarkStart w:id="134" w:name="_Toc462173570"/>
      <w:r>
        <w:t xml:space="preserve">Tabla </w:t>
      </w:r>
      <w:r>
        <w:fldChar w:fldCharType="begin"/>
      </w:r>
      <w:r>
        <w:instrText xml:space="preserve"> SEQ Tabla \* ARABIC </w:instrText>
      </w:r>
      <w:r>
        <w:fldChar w:fldCharType="separate"/>
      </w:r>
      <w:r w:rsidR="00321A97">
        <w:rPr>
          <w:noProof/>
        </w:rPr>
        <w:t>9</w:t>
      </w:r>
      <w:r>
        <w:fldChar w:fldCharType="end"/>
      </w:r>
      <w:r>
        <w:t>. Recursos a utilizar</w:t>
      </w:r>
      <w:bookmarkEnd w:id="134"/>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2E65C8">
            <w:pPr>
              <w:pStyle w:val="Prrafodelista"/>
              <w:numPr>
                <w:ilvl w:val="0"/>
                <w:numId w:val="2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2E65C8">
            <w:pPr>
              <w:pStyle w:val="Prrafodelista"/>
              <w:numPr>
                <w:ilvl w:val="0"/>
                <w:numId w:val="2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2E65C8">
            <w:pPr>
              <w:pStyle w:val="Prrafodelista"/>
              <w:numPr>
                <w:ilvl w:val="0"/>
                <w:numId w:val="2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2E65C8">
            <w:pPr>
              <w:pStyle w:val="Prrafodelista"/>
              <w:numPr>
                <w:ilvl w:val="0"/>
                <w:numId w:val="2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2E65C8">
            <w:pPr>
              <w:pStyle w:val="Prrafodelista"/>
              <w:numPr>
                <w:ilvl w:val="0"/>
                <w:numId w:val="2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2E65C8">
            <w:pPr>
              <w:pStyle w:val="Prrafodelista"/>
              <w:numPr>
                <w:ilvl w:val="0"/>
                <w:numId w:val="2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2E65C8">
            <w:pPr>
              <w:pStyle w:val="Prrafodelista"/>
              <w:numPr>
                <w:ilvl w:val="0"/>
                <w:numId w:val="2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2E65C8">
            <w:pPr>
              <w:pStyle w:val="Prrafodelista"/>
              <w:numPr>
                <w:ilvl w:val="0"/>
                <w:numId w:val="2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2E65C8">
            <w:pPr>
              <w:pStyle w:val="Prrafodelista"/>
              <w:numPr>
                <w:ilvl w:val="0"/>
                <w:numId w:val="2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2E65C8">
            <w:pPr>
              <w:pStyle w:val="Prrafodelista"/>
              <w:numPr>
                <w:ilvl w:val="0"/>
                <w:numId w:val="2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2E65C8">
            <w:pPr>
              <w:pStyle w:val="Prrafodelista"/>
              <w:numPr>
                <w:ilvl w:val="0"/>
                <w:numId w:val="2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135" w:name="_Toc462173520"/>
      <w:r>
        <w:lastRenderedPageBreak/>
        <w:t>Líneas de trabajo, distribución de recursos humanos y cronogramas</w:t>
      </w:r>
      <w:bookmarkEnd w:id="135"/>
    </w:p>
    <w:p w14:paraId="2CF35B46" w14:textId="3B3DA052" w:rsidR="00E65274" w:rsidRDefault="00E65274" w:rsidP="00E65274">
      <w:pPr>
        <w:pStyle w:val="Ttulo2"/>
      </w:pPr>
      <w:bookmarkStart w:id="136" w:name="_Toc462173521"/>
      <w:r>
        <w:t>Líneas de trabajo</w:t>
      </w:r>
      <w:bookmarkEnd w:id="136"/>
    </w:p>
    <w:p w14:paraId="34665B0E" w14:textId="77777777" w:rsidR="002E65C8" w:rsidRDefault="002E65C8"/>
    <w:p w14:paraId="66256B65" w14:textId="13F0CC74" w:rsidR="00B51D89" w:rsidRDefault="00B51D89" w:rsidP="00B51D89">
      <w:pPr>
        <w:pStyle w:val="Descripcin"/>
        <w:keepNext/>
      </w:pPr>
      <w:bookmarkStart w:id="137" w:name="_Toc462173571"/>
      <w:r>
        <w:t xml:space="preserve">Tabla </w:t>
      </w:r>
      <w:r>
        <w:fldChar w:fldCharType="begin"/>
      </w:r>
      <w:r>
        <w:instrText xml:space="preserve"> SEQ Tabla \* ARABIC </w:instrText>
      </w:r>
      <w:r>
        <w:fldChar w:fldCharType="separate"/>
      </w:r>
      <w:r w:rsidR="00321A97">
        <w:rPr>
          <w:noProof/>
        </w:rPr>
        <w:t>10</w:t>
      </w:r>
      <w:r>
        <w:fldChar w:fldCharType="end"/>
      </w:r>
      <w:r>
        <w:t>. Líneas de trabajo</w:t>
      </w:r>
      <w:bookmarkEnd w:id="137"/>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(Mockups)</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E65274">
      <w:pPr>
        <w:pStyle w:val="Ttulo2"/>
      </w:pPr>
      <w:bookmarkStart w:id="138" w:name="_Toc462173522"/>
      <w:r>
        <w:lastRenderedPageBreak/>
        <w:t>Dependencias</w:t>
      </w:r>
      <w:bookmarkEnd w:id="138"/>
    </w:p>
    <w:p w14:paraId="5EF428A2" w14:textId="77777777" w:rsidR="00B51D89" w:rsidRDefault="00B51D89"/>
    <w:p w14:paraId="25E4F67F" w14:textId="6ECB188A" w:rsidR="00321A97" w:rsidRDefault="00321A97" w:rsidP="00321A97">
      <w:pPr>
        <w:pStyle w:val="Descripcin"/>
        <w:keepNext/>
      </w:pPr>
      <w:bookmarkStart w:id="139" w:name="_Toc462173572"/>
      <w:r>
        <w:t xml:space="preserve">Tabla </w:t>
      </w:r>
      <w:r>
        <w:fldChar w:fldCharType="begin"/>
      </w:r>
      <w:r>
        <w:instrText xml:space="preserve"> SEQ Tabla \* ARABIC </w:instrText>
      </w:r>
      <w:r>
        <w:fldChar w:fldCharType="separate"/>
      </w:r>
      <w:r>
        <w:rPr>
          <w:noProof/>
        </w:rPr>
        <w:t>11</w:t>
      </w:r>
      <w:r>
        <w:fldChar w:fldCharType="end"/>
      </w:r>
      <w:r>
        <w:t>. Dependencias</w:t>
      </w:r>
      <w:bookmarkEnd w:id="139"/>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E65274">
      <w:pPr>
        <w:pStyle w:val="Ttulo2"/>
      </w:pPr>
      <w:bookmarkStart w:id="140" w:name="_Toc462173523"/>
      <w:r>
        <w:lastRenderedPageBreak/>
        <w:t>Distribución de recursos humanos</w:t>
      </w:r>
      <w:bookmarkEnd w:id="140"/>
    </w:p>
    <w:p w14:paraId="1CAF61C0" w14:textId="77777777" w:rsidR="00321A97" w:rsidRDefault="00321A97"/>
    <w:p w14:paraId="3535A2E7" w14:textId="44E5EEC0" w:rsidR="00321A97" w:rsidRDefault="00321A97" w:rsidP="00321A97">
      <w:pPr>
        <w:pStyle w:val="Descripcin"/>
        <w:keepNext/>
      </w:pPr>
      <w:bookmarkStart w:id="141" w:name="_Toc462173573"/>
      <w:r>
        <w:t xml:space="preserve">Tabla </w:t>
      </w:r>
      <w:r>
        <w:fldChar w:fldCharType="begin"/>
      </w:r>
      <w:r>
        <w:instrText xml:space="preserve"> SEQ Tabla \* ARABIC </w:instrText>
      </w:r>
      <w:r>
        <w:fldChar w:fldCharType="separate"/>
      </w:r>
      <w:r>
        <w:rPr>
          <w:noProof/>
        </w:rPr>
        <w:t>12</w:t>
      </w:r>
      <w:r>
        <w:fldChar w:fldCharType="end"/>
      </w:r>
      <w:r>
        <w:t>. Distribución de RRHH</w:t>
      </w:r>
      <w:bookmarkEnd w:id="141"/>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321A97">
            <w:pPr>
              <w:pStyle w:val="Prrafodelista"/>
              <w:numPr>
                <w:ilvl w:val="0"/>
                <w:numId w:val="2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321A97">
            <w:pPr>
              <w:pStyle w:val="Prrafodelista"/>
              <w:numPr>
                <w:ilvl w:val="0"/>
                <w:numId w:val="2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321A97">
            <w:pPr>
              <w:pStyle w:val="Prrafodelista"/>
              <w:numPr>
                <w:ilvl w:val="0"/>
                <w:numId w:val="2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321A97">
            <w:pPr>
              <w:pStyle w:val="Prrafodelista"/>
              <w:numPr>
                <w:ilvl w:val="0"/>
                <w:numId w:val="2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Balsamiq</w:t>
            </w:r>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321A97">
            <w:pPr>
              <w:pStyle w:val="Prrafodelista"/>
              <w:numPr>
                <w:ilvl w:val="0"/>
                <w:numId w:val="2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321A97">
            <w:pPr>
              <w:pStyle w:val="Prrafodelista"/>
              <w:numPr>
                <w:ilvl w:val="0"/>
                <w:numId w:val="2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321A97">
            <w:pPr>
              <w:pStyle w:val="Prrafodelista"/>
              <w:numPr>
                <w:ilvl w:val="0"/>
                <w:numId w:val="2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321A97">
            <w:pPr>
              <w:pStyle w:val="Prrafodelista"/>
              <w:numPr>
                <w:ilvl w:val="0"/>
                <w:numId w:val="2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Unit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321A97">
            <w:pPr>
              <w:pStyle w:val="Prrafodelista"/>
              <w:numPr>
                <w:ilvl w:val="0"/>
                <w:numId w:val="2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321A97">
            <w:pPr>
              <w:pStyle w:val="Prrafodelista"/>
              <w:numPr>
                <w:ilvl w:val="0"/>
                <w:numId w:val="2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321A97">
            <w:pPr>
              <w:pStyle w:val="Prrafodelista"/>
              <w:numPr>
                <w:ilvl w:val="0"/>
                <w:numId w:val="2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E65274">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321A97">
      <w:pPr>
        <w:pStyle w:val="Ttulo2"/>
      </w:pPr>
      <w:bookmarkStart w:id="142" w:name="_Toc462173524"/>
      <w:r>
        <w:lastRenderedPageBreak/>
        <w:t>Cronograma</w:t>
      </w:r>
      <w:bookmarkEnd w:id="142"/>
    </w:p>
    <w:p w14:paraId="440AAA62" w14:textId="77777777" w:rsidR="00817455" w:rsidRDefault="001E361E" w:rsidP="00817455">
      <w:pPr>
        <w:keepNext/>
      </w:pPr>
      <w:r>
        <w:rPr>
          <w:noProof/>
          <w:lang w:val="es-ES" w:eastAsia="es-ES"/>
        </w:rPr>
        <w:drawing>
          <wp:inline distT="0" distB="0" distL="0" distR="0" wp14:anchorId="0D94DAF6" wp14:editId="40FF4962">
            <wp:extent cx="7781925" cy="5536215"/>
            <wp:effectExtent l="0" t="0" r="0" b="762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94294" cy="5545014"/>
                    </a:xfrm>
                    <a:prstGeom prst="rect">
                      <a:avLst/>
                    </a:prstGeom>
                  </pic:spPr>
                </pic:pic>
              </a:graphicData>
            </a:graphic>
          </wp:inline>
        </w:drawing>
      </w:r>
    </w:p>
    <w:p w14:paraId="7C4C83D4" w14:textId="52B72BED" w:rsidR="00321A97" w:rsidRDefault="00817455" w:rsidP="00817455">
      <w:pPr>
        <w:pStyle w:val="Descripcin"/>
      </w:pPr>
      <w:bookmarkStart w:id="143" w:name="_Toc462173558"/>
      <w:r>
        <w:lastRenderedPageBreak/>
        <w:t xml:space="preserve">Figura </w:t>
      </w:r>
      <w:r>
        <w:fldChar w:fldCharType="begin"/>
      </w:r>
      <w:r>
        <w:instrText xml:space="preserve"> SEQ Figura \* ARABIC </w:instrText>
      </w:r>
      <w:r>
        <w:fldChar w:fldCharType="separate"/>
      </w:r>
      <w:r>
        <w:rPr>
          <w:noProof/>
        </w:rPr>
        <w:t>33</w:t>
      </w:r>
      <w:r>
        <w:fldChar w:fldCharType="end"/>
      </w:r>
      <w:r>
        <w:t>. Cronograma parte 1</w:t>
      </w:r>
      <w:bookmarkEnd w:id="143"/>
    </w:p>
    <w:p w14:paraId="3EE9A351" w14:textId="77777777" w:rsidR="00817455" w:rsidRDefault="001E361E" w:rsidP="00817455">
      <w:pPr>
        <w:keepNext/>
      </w:pPr>
      <w:r>
        <w:rPr>
          <w:noProof/>
          <w:lang w:val="es-ES" w:eastAsia="es-ES"/>
        </w:rPr>
        <w:lastRenderedPageBreak/>
        <w:drawing>
          <wp:inline distT="0" distB="0" distL="0" distR="0" wp14:anchorId="358381B3" wp14:editId="412BEE21">
            <wp:extent cx="8229600" cy="5731510"/>
            <wp:effectExtent l="0" t="0" r="0" b="2540"/>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731510"/>
                    </a:xfrm>
                    <a:prstGeom prst="rect">
                      <a:avLst/>
                    </a:prstGeom>
                  </pic:spPr>
                </pic:pic>
              </a:graphicData>
            </a:graphic>
          </wp:inline>
        </w:drawing>
      </w:r>
    </w:p>
    <w:p w14:paraId="232C6A23" w14:textId="6F4C9485" w:rsidR="00321A97" w:rsidRDefault="00817455" w:rsidP="00817455">
      <w:pPr>
        <w:pStyle w:val="Descripcin"/>
      </w:pPr>
      <w:bookmarkStart w:id="144" w:name="_Toc462173559"/>
      <w:r>
        <w:lastRenderedPageBreak/>
        <w:t xml:space="preserve">Figura </w:t>
      </w:r>
      <w:r>
        <w:fldChar w:fldCharType="begin"/>
      </w:r>
      <w:r>
        <w:instrText xml:space="preserve"> SEQ Figura \* ARABIC </w:instrText>
      </w:r>
      <w:r>
        <w:fldChar w:fldCharType="separate"/>
      </w:r>
      <w:r>
        <w:rPr>
          <w:noProof/>
        </w:rPr>
        <w:t>34</w:t>
      </w:r>
      <w:r>
        <w:fldChar w:fldCharType="end"/>
      </w:r>
      <w:r>
        <w:t xml:space="preserve">. </w:t>
      </w:r>
      <w:r w:rsidRPr="00AE01E3">
        <w:t xml:space="preserve">Cronograma parte </w:t>
      </w:r>
      <w:r>
        <w:t>2</w:t>
      </w:r>
      <w:bookmarkEnd w:id="144"/>
    </w:p>
    <w:p w14:paraId="23FF183D" w14:textId="77777777" w:rsidR="00817455" w:rsidRDefault="001E361E" w:rsidP="00817455">
      <w:pPr>
        <w:keepNext/>
        <w:jc w:val="both"/>
      </w:pPr>
      <w:r>
        <w:rPr>
          <w:noProof/>
          <w:lang w:val="es-ES" w:eastAsia="es-E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145" w:name="_Toc462173560"/>
      <w:r>
        <w:t xml:space="preserve">Figura </w:t>
      </w:r>
      <w:r>
        <w:fldChar w:fldCharType="begin"/>
      </w:r>
      <w:r>
        <w:instrText xml:space="preserve"> SEQ Figura \* ARABIC </w:instrText>
      </w:r>
      <w:r>
        <w:fldChar w:fldCharType="separate"/>
      </w:r>
      <w:r>
        <w:rPr>
          <w:noProof/>
        </w:rPr>
        <w:t>35</w:t>
      </w:r>
      <w:r>
        <w:fldChar w:fldCharType="end"/>
      </w:r>
      <w:r>
        <w:t xml:space="preserve">. </w:t>
      </w:r>
      <w:r w:rsidRPr="006B7216">
        <w:t xml:space="preserve">Cronograma parte </w:t>
      </w:r>
      <w:r>
        <w:t>3</w:t>
      </w:r>
      <w:bookmarkEnd w:id="145"/>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ES" w:eastAsia="es-E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146" w:name="_Toc462173561"/>
      <w:r>
        <w:t xml:space="preserve">Figura </w:t>
      </w:r>
      <w:r>
        <w:fldChar w:fldCharType="begin"/>
      </w:r>
      <w:r>
        <w:instrText xml:space="preserve"> SEQ Figura \* ARABIC </w:instrText>
      </w:r>
      <w:r>
        <w:fldChar w:fldCharType="separate"/>
      </w:r>
      <w:r>
        <w:rPr>
          <w:noProof/>
        </w:rPr>
        <w:t>36</w:t>
      </w:r>
      <w:r>
        <w:fldChar w:fldCharType="end"/>
      </w:r>
      <w:r>
        <w:t xml:space="preserve">. </w:t>
      </w:r>
      <w:r w:rsidRPr="00680642">
        <w:t xml:space="preserve">Cronograma parte </w:t>
      </w:r>
      <w:r>
        <w:t>4</w:t>
      </w:r>
      <w:bookmarkEnd w:id="146"/>
    </w:p>
    <w:bookmarkStart w:id="147" w:name="_Toc462173525"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C21A33" w:rsidRDefault="006B660C">
          <w:pPr>
            <w:pStyle w:val="Ttulo1"/>
            <w:rPr>
              <w:lang w:val="en-US"/>
            </w:rPr>
          </w:pPr>
          <w:r w:rsidRPr="00C21A33">
            <w:rPr>
              <w:lang w:val="en-US"/>
            </w:rPr>
            <w:t>Bibliografía</w:t>
          </w:r>
          <w:bookmarkEnd w:id="147"/>
        </w:p>
        <w:sdt>
          <w:sdtPr>
            <w:id w:val="111145805"/>
            <w:bibliography/>
          </w:sdtPr>
          <w:sdtContent>
            <w:p w14:paraId="260247F5" w14:textId="77777777" w:rsidR="00717095" w:rsidRDefault="006B660C" w:rsidP="00717095">
              <w:pPr>
                <w:pStyle w:val="Bibliografa"/>
                <w:ind w:left="720" w:hanging="720"/>
                <w:rPr>
                  <w:noProof/>
                </w:rPr>
              </w:pPr>
              <w:r>
                <w:fldChar w:fldCharType="begin"/>
              </w:r>
              <w:r w:rsidRPr="00C21A33">
                <w:rPr>
                  <w:lang w:val="en-US"/>
                </w:rPr>
                <w:instrText xml:space="preserve"> BIBLIOGRAPHY </w:instrText>
              </w:r>
              <w:r>
                <w:fldChar w:fldCharType="separate"/>
              </w:r>
              <w:r w:rsidR="00717095" w:rsidRPr="00C21A33">
                <w:rPr>
                  <w:noProof/>
                  <w:lang w:val="en-US"/>
                </w:rPr>
                <w:t xml:space="preserve">Osterwalder, A. (2013). </w:t>
              </w:r>
              <w:r w:rsidR="00717095" w:rsidRPr="00C21A33">
                <w:rPr>
                  <w:i/>
                  <w:iCs/>
                  <w:noProof/>
                  <w:lang w:val="en-US"/>
                </w:rPr>
                <w:t>Bussiness Model Generation.</w:t>
              </w:r>
              <w:r w:rsidR="00717095" w:rsidRPr="00C21A33">
                <w:rPr>
                  <w:noProof/>
                  <w:lang w:val="en-US"/>
                </w:rPr>
                <w:t xml:space="preserve"> </w:t>
              </w:r>
              <w:r w:rsidR="00717095">
                <w:rPr>
                  <w:noProof/>
                </w:rPr>
                <w:t>Hoboken, NJ, USA: Wiley.</w:t>
              </w:r>
            </w:p>
            <w:p w14:paraId="19E9509A" w14:textId="0C62AA1B" w:rsidR="006B660C" w:rsidRDefault="006B660C" w:rsidP="00717095">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B6A69" w14:textId="77777777" w:rsidR="004B01B9" w:rsidRDefault="004B01B9" w:rsidP="00C84521">
      <w:r>
        <w:separator/>
      </w:r>
    </w:p>
  </w:endnote>
  <w:endnote w:type="continuationSeparator" w:id="0">
    <w:p w14:paraId="6A31FFBC" w14:textId="77777777" w:rsidR="004B01B9" w:rsidRDefault="004B01B9"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892480676"/>
      <w:docPartObj>
        <w:docPartGallery w:val="Page Numbers (Bottom of Page)"/>
        <w:docPartUnique/>
      </w:docPartObj>
    </w:sdtPr>
    <w:sdtContent>
      <w:p w14:paraId="4B899315" w14:textId="0C677685" w:rsidR="00817455" w:rsidRDefault="002A65F5"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817455" w:rsidRDefault="00817455">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21584" w:rsidRPr="00A21584">
          <w:rPr>
            <w:noProof/>
            <w:lang w:val="es-ES"/>
          </w:rPr>
          <w:t>2</w:t>
        </w:r>
        <w:r>
          <w:fldChar w:fldCharType="end"/>
        </w:r>
        <w:r>
          <w:rPr>
            <w:lang w:val="es-ES"/>
          </w:rPr>
          <w:t xml:space="preserve"> </w:t>
        </w:r>
      </w:p>
    </w:sdtContent>
  </w:sdt>
  <w:p w14:paraId="08CA6376" w14:textId="0AC4062F" w:rsidR="00817455" w:rsidRDefault="00817455"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817455" w:rsidRDefault="00817455"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817455" w:rsidRDefault="00817455" w:rsidP="0001350B">
    <w:pPr>
      <w:pStyle w:val="Piedepgin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1120CC" w:rsidRDefault="001120CC">
        <w:pPr>
          <w:pStyle w:val="Piedepgina"/>
          <w:pBdr>
            <w:bottom w:val="single" w:sz="6" w:space="1" w:color="auto"/>
          </w:pBdr>
          <w:jc w:val="right"/>
          <w:rPr>
            <w:lang w:val="es-ES"/>
          </w:rPr>
        </w:pPr>
      </w:p>
      <w:p w14:paraId="769D54A9" w14:textId="6E3C32D5" w:rsidR="001120CC" w:rsidRDefault="001120CC">
        <w:pPr>
          <w:pStyle w:val="Piedepgina"/>
          <w:jc w:val="right"/>
        </w:pPr>
        <w:r>
          <w:rPr>
            <w:lang w:val="es-ES"/>
          </w:rPr>
          <w:t xml:space="preserve">Página | </w:t>
        </w:r>
        <w:r>
          <w:fldChar w:fldCharType="begin"/>
        </w:r>
        <w:r>
          <w:instrText>PAGE   \* MERGEFORMAT</w:instrText>
        </w:r>
        <w:r>
          <w:fldChar w:fldCharType="separate"/>
        </w:r>
        <w:r w:rsidR="00A21584" w:rsidRPr="00A21584">
          <w:rPr>
            <w:noProof/>
            <w:lang w:val="es-ES"/>
          </w:rPr>
          <w:t>69</w:t>
        </w:r>
        <w:r>
          <w:fldChar w:fldCharType="end"/>
        </w:r>
        <w:r>
          <w:rPr>
            <w:lang w:val="es-ES"/>
          </w:rPr>
          <w:t xml:space="preserve"> </w:t>
        </w:r>
      </w:p>
    </w:sdtContent>
  </w:sdt>
  <w:p w14:paraId="3D2852F9" w14:textId="77777777" w:rsidR="001120CC" w:rsidRDefault="001120CC"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7E10E" w14:textId="77777777" w:rsidR="004B01B9" w:rsidRDefault="004B01B9" w:rsidP="00C84521">
      <w:r>
        <w:separator/>
      </w:r>
    </w:p>
  </w:footnote>
  <w:footnote w:type="continuationSeparator" w:id="0">
    <w:p w14:paraId="074F58EC" w14:textId="77777777" w:rsidR="004B01B9" w:rsidRDefault="004B01B9"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A21584" w:rsidRDefault="002A65F5">
    <w:pPr>
      <w:pStyle w:val="Encabezado"/>
      <w:pBdr>
        <w:bottom w:val="single" w:sz="6" w:space="1" w:color="auto"/>
      </w:pBdr>
      <w:rPr>
        <w:lang w:val="es-ES"/>
      </w:rPr>
    </w:pPr>
    <w:r>
      <w:rPr>
        <w:lang w:val="es-ES"/>
      </w:rPr>
      <w:t>Plan de proyecto</w:t>
    </w:r>
    <w:r w:rsidR="00A21584">
      <w:rPr>
        <w:lang w:val="es-ES"/>
      </w:rPr>
      <w:t xml:space="preserve"> CMH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51C264E"/>
    <w:multiLevelType w:val="hybridMultilevel"/>
    <w:tmpl w:val="82E28F84"/>
    <w:lvl w:ilvl="0" w:tplc="24CC0DC0">
      <w:numFmt w:val="bullet"/>
      <w:lvlText w:val=""/>
      <w:lvlJc w:val="left"/>
      <w:pPr>
        <w:ind w:left="1320" w:hanging="660"/>
      </w:pPr>
      <w:rPr>
        <w:rFonts w:ascii="Symbol" w:eastAsia="Symbol" w:hAnsi="Symbol" w:cs="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7">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25871BD"/>
    <w:multiLevelType w:val="hybridMultilevel"/>
    <w:tmpl w:val="6EDC6FDA"/>
    <w:lvl w:ilvl="0" w:tplc="24CC0DC0">
      <w:numFmt w:val="bullet"/>
      <w:lvlText w:val=""/>
      <w:lvlJc w:val="left"/>
      <w:pPr>
        <w:ind w:left="1320" w:hanging="660"/>
      </w:pPr>
      <w:rPr>
        <w:rFonts w:ascii="Symbol" w:eastAsia="Symbol" w:hAnsi="Symbol" w:cs="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0">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8474EF"/>
    <w:multiLevelType w:val="hybridMultilevel"/>
    <w:tmpl w:val="C694BF64"/>
    <w:lvl w:ilvl="0" w:tplc="24CC0DC0">
      <w:numFmt w:val="bullet"/>
      <w:lvlText w:val=""/>
      <w:lvlJc w:val="left"/>
      <w:pPr>
        <w:ind w:left="1020" w:hanging="660"/>
      </w:pPr>
      <w:rPr>
        <w:rFonts w:ascii="Symbol" w:eastAsia="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F5381B"/>
    <w:multiLevelType w:val="hybridMultilevel"/>
    <w:tmpl w:val="64407564"/>
    <w:lvl w:ilvl="0" w:tplc="24CC0DC0">
      <w:numFmt w:val="bullet"/>
      <w:lvlText w:val=""/>
      <w:lvlJc w:val="left"/>
      <w:pPr>
        <w:ind w:left="1020" w:hanging="660"/>
      </w:pPr>
      <w:rPr>
        <w:rFonts w:ascii="Symbol" w:eastAsia="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5C6944"/>
    <w:multiLevelType w:val="hybridMultilevel"/>
    <w:tmpl w:val="673CF524"/>
    <w:lvl w:ilvl="0" w:tplc="24CC0DC0">
      <w:numFmt w:val="bullet"/>
      <w:lvlText w:val=""/>
      <w:lvlJc w:val="left"/>
      <w:pPr>
        <w:ind w:left="1020" w:hanging="660"/>
      </w:pPr>
      <w:rPr>
        <w:rFonts w:ascii="Symbol" w:eastAsia="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0">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703D47"/>
    <w:multiLevelType w:val="hybridMultilevel"/>
    <w:tmpl w:val="1B52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856B50"/>
    <w:multiLevelType w:val="hybridMultilevel"/>
    <w:tmpl w:val="2B6C2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3E3501"/>
    <w:multiLevelType w:val="hybridMultilevel"/>
    <w:tmpl w:val="EFE0F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7">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3">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22"/>
  </w:num>
  <w:num w:numId="4">
    <w:abstractNumId w:val="12"/>
  </w:num>
  <w:num w:numId="5">
    <w:abstractNumId w:val="6"/>
  </w:num>
  <w:num w:numId="6">
    <w:abstractNumId w:val="13"/>
  </w:num>
  <w:num w:numId="7">
    <w:abstractNumId w:val="15"/>
  </w:num>
  <w:num w:numId="8">
    <w:abstractNumId w:val="9"/>
  </w:num>
  <w:num w:numId="9">
    <w:abstractNumId w:val="28"/>
  </w:num>
  <w:num w:numId="10">
    <w:abstractNumId w:val="10"/>
  </w:num>
  <w:num w:numId="11">
    <w:abstractNumId w:val="16"/>
  </w:num>
  <w:num w:numId="12">
    <w:abstractNumId w:val="24"/>
  </w:num>
  <w:num w:numId="13">
    <w:abstractNumId w:val="33"/>
  </w:num>
  <w:num w:numId="14">
    <w:abstractNumId w:val="20"/>
  </w:num>
  <w:num w:numId="15">
    <w:abstractNumId w:val="4"/>
  </w:num>
  <w:num w:numId="16">
    <w:abstractNumId w:val="8"/>
  </w:num>
  <w:num w:numId="17">
    <w:abstractNumId w:val="14"/>
  </w:num>
  <w:num w:numId="18">
    <w:abstractNumId w:val="3"/>
  </w:num>
  <w:num w:numId="19">
    <w:abstractNumId w:val="0"/>
  </w:num>
  <w:num w:numId="20">
    <w:abstractNumId w:val="1"/>
  </w:num>
  <w:num w:numId="21">
    <w:abstractNumId w:val="2"/>
  </w:num>
  <w:num w:numId="22">
    <w:abstractNumId w:val="26"/>
  </w:num>
  <w:num w:numId="23">
    <w:abstractNumId w:val="32"/>
  </w:num>
  <w:num w:numId="24">
    <w:abstractNumId w:val="19"/>
  </w:num>
  <w:num w:numId="25">
    <w:abstractNumId w:val="31"/>
  </w:num>
  <w:num w:numId="26">
    <w:abstractNumId w:val="21"/>
  </w:num>
  <w:num w:numId="27">
    <w:abstractNumId w:val="29"/>
  </w:num>
  <w:num w:numId="28">
    <w:abstractNumId w:val="17"/>
  </w:num>
  <w:num w:numId="29">
    <w:abstractNumId w:val="5"/>
  </w:num>
  <w:num w:numId="30">
    <w:abstractNumId w:val="25"/>
  </w:num>
  <w:num w:numId="31">
    <w:abstractNumId w:val="30"/>
  </w:num>
  <w:num w:numId="32">
    <w:abstractNumId w:val="7"/>
  </w:num>
  <w:num w:numId="33">
    <w:abstractNumId w:val="27"/>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52E8"/>
    <w:rsid w:val="0001350B"/>
    <w:rsid w:val="00026BA5"/>
    <w:rsid w:val="00027541"/>
    <w:rsid w:val="0003781B"/>
    <w:rsid w:val="00083C33"/>
    <w:rsid w:val="00093227"/>
    <w:rsid w:val="001120CC"/>
    <w:rsid w:val="00117E44"/>
    <w:rsid w:val="0012754C"/>
    <w:rsid w:val="00162BF1"/>
    <w:rsid w:val="00171BD8"/>
    <w:rsid w:val="00184005"/>
    <w:rsid w:val="001C084B"/>
    <w:rsid w:val="001C6781"/>
    <w:rsid w:val="001E361E"/>
    <w:rsid w:val="00272E91"/>
    <w:rsid w:val="00276351"/>
    <w:rsid w:val="002A65F5"/>
    <w:rsid w:val="002C6B0B"/>
    <w:rsid w:val="002E6197"/>
    <w:rsid w:val="002E65C8"/>
    <w:rsid w:val="002E78E4"/>
    <w:rsid w:val="003211B3"/>
    <w:rsid w:val="00321A97"/>
    <w:rsid w:val="00322628"/>
    <w:rsid w:val="00323C16"/>
    <w:rsid w:val="0036412F"/>
    <w:rsid w:val="003B0F66"/>
    <w:rsid w:val="003E0FAA"/>
    <w:rsid w:val="00425D31"/>
    <w:rsid w:val="00433725"/>
    <w:rsid w:val="004473A2"/>
    <w:rsid w:val="0046097A"/>
    <w:rsid w:val="004750A8"/>
    <w:rsid w:val="00476176"/>
    <w:rsid w:val="00492A0C"/>
    <w:rsid w:val="004B01B9"/>
    <w:rsid w:val="004F0D95"/>
    <w:rsid w:val="005509C3"/>
    <w:rsid w:val="0055278A"/>
    <w:rsid w:val="00553C19"/>
    <w:rsid w:val="005614CD"/>
    <w:rsid w:val="00584E2A"/>
    <w:rsid w:val="005C1582"/>
    <w:rsid w:val="005D61E5"/>
    <w:rsid w:val="006660F5"/>
    <w:rsid w:val="00670E6A"/>
    <w:rsid w:val="00677DA4"/>
    <w:rsid w:val="006965AA"/>
    <w:rsid w:val="006B660C"/>
    <w:rsid w:val="006E4433"/>
    <w:rsid w:val="00717095"/>
    <w:rsid w:val="00723B65"/>
    <w:rsid w:val="00740AF6"/>
    <w:rsid w:val="0076272B"/>
    <w:rsid w:val="007664BD"/>
    <w:rsid w:val="00781D6C"/>
    <w:rsid w:val="007C5ED5"/>
    <w:rsid w:val="007E0D2A"/>
    <w:rsid w:val="00807F6E"/>
    <w:rsid w:val="00817455"/>
    <w:rsid w:val="008469BD"/>
    <w:rsid w:val="008619D5"/>
    <w:rsid w:val="00872AE4"/>
    <w:rsid w:val="0087431C"/>
    <w:rsid w:val="00882BDC"/>
    <w:rsid w:val="008B04D7"/>
    <w:rsid w:val="008D18F3"/>
    <w:rsid w:val="008E53F2"/>
    <w:rsid w:val="00925478"/>
    <w:rsid w:val="00930203"/>
    <w:rsid w:val="00931A64"/>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503B9"/>
    <w:rsid w:val="00B51367"/>
    <w:rsid w:val="00B51D89"/>
    <w:rsid w:val="00B6504D"/>
    <w:rsid w:val="00BF37C1"/>
    <w:rsid w:val="00C1067D"/>
    <w:rsid w:val="00C21A33"/>
    <w:rsid w:val="00C23B08"/>
    <w:rsid w:val="00C25A53"/>
    <w:rsid w:val="00C71F61"/>
    <w:rsid w:val="00C72D40"/>
    <w:rsid w:val="00C751F4"/>
    <w:rsid w:val="00C84521"/>
    <w:rsid w:val="00CC368C"/>
    <w:rsid w:val="00D414BE"/>
    <w:rsid w:val="00D644BE"/>
    <w:rsid w:val="00D714A0"/>
    <w:rsid w:val="00DA5A4E"/>
    <w:rsid w:val="00E01D27"/>
    <w:rsid w:val="00E351B7"/>
    <w:rsid w:val="00E54850"/>
    <w:rsid w:val="00E65274"/>
    <w:rsid w:val="00E8108D"/>
    <w:rsid w:val="00E93A7D"/>
    <w:rsid w:val="00EA372E"/>
    <w:rsid w:val="00EC769F"/>
    <w:rsid w:val="00EE61C4"/>
    <w:rsid w:val="00F02509"/>
    <w:rsid w:val="00F03E6E"/>
    <w:rsid w:val="00F154F9"/>
    <w:rsid w:val="00F277DC"/>
    <w:rsid w:val="00F56BEF"/>
    <w:rsid w:val="00F91243"/>
    <w:rsid w:val="00F97345"/>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36412F"/>
    <w:pPr>
      <w:keepNext/>
      <w:keepLines/>
      <w:spacing w:before="4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36412F"/>
    <w:pPr>
      <w:keepNext/>
      <w:keepLines/>
      <w:spacing w:before="40"/>
      <w:outlineLvl w:val="2"/>
    </w:pPr>
    <w:rPr>
      <w:rFonts w:eastAsiaTheme="majorEastAsia" w:cstheme="majorBidi"/>
      <w:color w:val="1F4D78" w:themeColor="accent1" w:themeShade="7F"/>
    </w:rPr>
  </w:style>
  <w:style w:type="paragraph" w:styleId="Ttulo4">
    <w:name w:val="heading 4"/>
    <w:basedOn w:val="Normal"/>
    <w:next w:val="Normal"/>
    <w:link w:val="Ttulo4Car"/>
    <w:uiPriority w:val="9"/>
    <w:unhideWhenUsed/>
    <w:qFormat/>
    <w:rsid w:val="0036412F"/>
    <w:pPr>
      <w:keepNext/>
      <w:keepLines/>
      <w:spacing w:before="40"/>
      <w:outlineLvl w:val="3"/>
    </w:pPr>
    <w:rPr>
      <w:rFonts w:eastAsiaTheme="majorEastAsia"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36412F"/>
    <w:rPr>
      <w:rFonts w:ascii="Times New Roman" w:eastAsiaTheme="majorEastAsia" w:hAnsi="Times New Roman" w:cstheme="majorBidi"/>
      <w:color w:val="2E74B5" w:themeColor="accent1" w:themeShade="BF"/>
      <w:sz w:val="26"/>
      <w:szCs w:val="26"/>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36412F"/>
    <w:rPr>
      <w:rFonts w:ascii="Times New Roman" w:eastAsiaTheme="majorEastAsia" w:hAnsi="Times New Roman" w:cstheme="majorBidi"/>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36412F"/>
    <w:rPr>
      <w:rFonts w:ascii="Times New Roman" w:eastAsiaTheme="majorEastAsia" w:hAnsi="Times New Roman" w:cstheme="majorBidi"/>
      <w:i/>
      <w:iCs/>
      <w:color w:val="2E74B5" w:themeColor="accent1" w:themeShade="B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07/relationships/diagramDrawing" Target="diagrams/drawing1.xm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diagramQuickStyle" Target="diagrams/quickStyle1.xml"/><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yperlink" Target="file:///Y:\Dropbox\Dropbox\PORTAFOLIO_COMPARTIDA\portafolio\entregas\iteracion_1\entregas_grupales\trabajos%20en%20desarrollo\plan_de_proyect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diagramLayout" Target="diagrams/layout1.xm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Y:\Dropbox\Dropbox\PORTAFOLIO_COMPARTIDA\portafolio\entregas\iteracion_1\entregas_grupales\trabajos%20en%20desarrollo\plan_de_proyecto.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diagramData" Target="diagrams/data1.xm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966B37BD-5D12-4D97-A30D-423B1741763F}" type="presOf" srcId="{3CC69F16-2EE9-4916-A606-987F8317B751}" destId="{5818E70F-C5C2-4B45-A80A-81542A3C5AE7}" srcOrd="1"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91CD987B-8CFC-4353-8DAC-868865A82FC5}" type="presOf" srcId="{C3F00ACD-BD35-4C93-AED9-718EC0388BEB}" destId="{51079A84-49C8-41F4-9D05-7FEC4FEC4B6E}" srcOrd="0"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C50305B7-3579-4042-9170-9F02F53C75E8}" type="presOf" srcId="{687ECD2D-38F3-42F1-AB87-89E51267D4A5}" destId="{04370048-40F0-4BF0-AE52-3BE549A51D3C}" srcOrd="0" destOrd="0" presId="urn:microsoft.com/office/officeart/2005/8/layout/orgChart1"/>
    <dgm:cxn modelId="{976D380A-793C-4E13-B9EC-F38DEFEF4FEF}" type="presOf" srcId="{83C2E802-A1E4-40D9-9B04-16DD911214E8}" destId="{55774A3D-21FB-4A3B-AD9A-44F1994328A8}" srcOrd="0" destOrd="0" presId="urn:microsoft.com/office/officeart/2005/8/layout/orgChart1"/>
    <dgm:cxn modelId="{82A9E120-6A0F-49AD-A378-42DB42DCA849}" type="presOf" srcId="{AABA9C2A-AC39-4C3B-8C4E-A71A46F44AC5}" destId="{1EAB3C11-6A4F-43AC-B211-86055116A01E}" srcOrd="1" destOrd="0" presId="urn:microsoft.com/office/officeart/2005/8/layout/orgChart1"/>
    <dgm:cxn modelId="{9DC95CC9-095A-46D1-AA7E-F81C85BC90CB}" type="presOf" srcId="{4A590890-CE07-4E1B-99BD-5193AF6F0560}" destId="{55A3A6D7-775E-4B65-A7B5-A9F6264F63EF}" srcOrd="0" destOrd="0" presId="urn:microsoft.com/office/officeart/2005/8/layout/orgChart1"/>
    <dgm:cxn modelId="{DE27EC27-9699-4475-86D8-3AF7FB343514}" type="presOf" srcId="{C496BD74-19CB-46EB-862B-875A5289DC73}" destId="{E38B9066-00F8-494E-955D-FDA83C85B670}" srcOrd="0" destOrd="0" presId="urn:microsoft.com/office/officeart/2005/8/layout/orgChart1"/>
    <dgm:cxn modelId="{F8F129E5-FB35-4620-B24F-D24434DD1417}" type="presOf" srcId="{AABA9C2A-AC39-4C3B-8C4E-A71A46F44AC5}" destId="{88C888B0-2047-41DA-A048-687AAA45645D}" srcOrd="0" destOrd="0" presId="urn:microsoft.com/office/officeart/2005/8/layout/orgChart1"/>
    <dgm:cxn modelId="{28A0AA2E-19F5-4DFE-8388-AE9D1FC6FFE1}" type="presOf" srcId="{17D2686D-FB37-4650-9997-37C5AE699601}" destId="{2AF7BFB9-8E78-4BA8-9226-5FFD57DCB69D}" srcOrd="0" destOrd="0" presId="urn:microsoft.com/office/officeart/2005/8/layout/orgChart1"/>
    <dgm:cxn modelId="{FFDD22BC-CFEA-48CA-B2ED-18DC49092686}" type="presOf" srcId="{C496BD74-19CB-46EB-862B-875A5289DC73}" destId="{C53679F0-7A40-480A-B84C-E07FE27D682C}" srcOrd="1" destOrd="0" presId="urn:microsoft.com/office/officeart/2005/8/layout/orgChart1"/>
    <dgm:cxn modelId="{C541D8DA-9B1E-40F8-87DB-D2C83DAD0FEE}" type="presOf" srcId="{C97E3CD4-306A-44C5-9200-822C58ECC4A3}" destId="{F4A28CDB-FF3F-4012-B8B0-38A1800A2096}"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4BEBD415-216A-4299-B6C7-DB9A7D1F92F5}" type="presOf" srcId="{94B23D3E-BD45-4FA0-9736-F0B3BCFCBFFE}" destId="{2129378C-BA12-4D51-9FD4-EC7012575F83}" srcOrd="1"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B94DBDC3-AF9C-4DD4-9B4A-CD032B04B12C}" type="presOf" srcId="{48347569-2D44-4187-8E76-E01E096B72F4}" destId="{4377A0B1-66D2-45BC-9E33-1825128E382B}" srcOrd="0" destOrd="0" presId="urn:microsoft.com/office/officeart/2005/8/layout/orgChart1"/>
    <dgm:cxn modelId="{D489E5CA-603B-43BB-B042-361D9CAECFA1}" type="presOf" srcId="{9605A8FC-0B20-44EC-B4DC-2C64897F3218}" destId="{B805B864-FED3-47CF-AB75-57C75B7979BD}" srcOrd="1" destOrd="0" presId="urn:microsoft.com/office/officeart/2005/8/layout/orgChart1"/>
    <dgm:cxn modelId="{1201BCD2-22E6-4ED1-8648-4C849DC935DA}" type="presOf" srcId="{D6E78E02-2FC6-45D9-BBD1-1397F595C456}" destId="{BA71F716-B112-458F-8838-548FF5B9C93A}"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E27149E6-6AAE-4251-A091-59C5242D9954}" type="presOf" srcId="{94B23D3E-BD45-4FA0-9736-F0B3BCFCBFFE}" destId="{9BF67DDF-7787-4F50-B039-7392461AD898}" srcOrd="0" destOrd="0" presId="urn:microsoft.com/office/officeart/2005/8/layout/orgChart1"/>
    <dgm:cxn modelId="{20E4C318-6113-4EB9-A83F-6C397B4F052A}" type="presOf" srcId="{3CC69F16-2EE9-4916-A606-987F8317B751}" destId="{950EF06F-4CCE-49EA-B54E-44C45D3DC267}" srcOrd="0" destOrd="0" presId="urn:microsoft.com/office/officeart/2005/8/layout/orgChart1"/>
    <dgm:cxn modelId="{46F8ACCC-F1AA-43CD-B78B-8AAC0D2EB0D7}" type="presOf" srcId="{9605A8FC-0B20-44EC-B4DC-2C64897F3218}" destId="{20967916-DBC3-4772-AC6E-80B61336A42B}"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D15E297C-171A-4421-AFE3-BEBDD5381926}" type="presOf" srcId="{48347569-2D44-4187-8E76-E01E096B72F4}" destId="{8932BDAF-7795-4AEB-A2FC-8074C28024D0}" srcOrd="1" destOrd="0" presId="urn:microsoft.com/office/officeart/2005/8/layout/orgChart1"/>
    <dgm:cxn modelId="{5BB480BB-78C3-487D-B59B-FA2C0B0C11FD}" type="presOf" srcId="{3E77FAEB-6253-4BCB-A8BD-F64DF15941A3}" destId="{4AC446E9-5EA3-4104-9A6A-6BB4559C7F1B}" srcOrd="0" destOrd="0" presId="urn:microsoft.com/office/officeart/2005/8/layout/orgChart1"/>
    <dgm:cxn modelId="{A53A4B2E-AC83-4FF3-9FDE-A82059D1B1A3}" type="presOf" srcId="{114AEEA0-36D2-44AF-9FF5-DD1265A193D8}" destId="{779B4EAE-1347-4513-AEE0-C4C84F9A9F21}"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89C47671-6DDE-443B-BDD3-3359AB29606C}" type="presOf" srcId="{114AEEA0-36D2-44AF-9FF5-DD1265A193D8}" destId="{E2FE614C-B35B-4510-B538-0B712DBF98B7}" srcOrd="1" destOrd="0" presId="urn:microsoft.com/office/officeart/2005/8/layout/orgChart1"/>
    <dgm:cxn modelId="{8A871A97-8AD7-4AFF-8386-3CF3A299EE9B}" type="presOf" srcId="{589A2777-9AF4-491A-A97B-6E6C709B3283}" destId="{BDC8841B-8EDB-4597-8243-9F4FD5675C78}" srcOrd="1" destOrd="0" presId="urn:microsoft.com/office/officeart/2005/8/layout/orgChart1"/>
    <dgm:cxn modelId="{9450A6DF-DA3B-4095-AA0D-B7D95B996C33}" type="presOf" srcId="{589A2777-9AF4-491A-A97B-6E6C709B3283}" destId="{9FDD5839-824F-4F90-B720-B486A3CC8069}" srcOrd="0" destOrd="0" presId="urn:microsoft.com/office/officeart/2005/8/layout/orgChart1"/>
    <dgm:cxn modelId="{2FB4834A-2442-43CB-B88A-BBFB771E363D}" type="presParOf" srcId="{55774A3D-21FB-4A3B-AD9A-44F1994328A8}" destId="{31D5E8DB-14ED-423B-8BE2-7E3C2B650139}" srcOrd="0" destOrd="0" presId="urn:microsoft.com/office/officeart/2005/8/layout/orgChart1"/>
    <dgm:cxn modelId="{0D73DFBE-B42E-4579-A672-F6453ADB5303}" type="presParOf" srcId="{31D5E8DB-14ED-423B-8BE2-7E3C2B650139}" destId="{32C7AAD2-F3FE-48ED-A313-7D262E0251DA}" srcOrd="0" destOrd="0" presId="urn:microsoft.com/office/officeart/2005/8/layout/orgChart1"/>
    <dgm:cxn modelId="{AD1C5BE7-1D79-4732-AA01-CD2D1E9F83D4}" type="presParOf" srcId="{32C7AAD2-F3FE-48ED-A313-7D262E0251DA}" destId="{4377A0B1-66D2-45BC-9E33-1825128E382B}" srcOrd="0" destOrd="0" presId="urn:microsoft.com/office/officeart/2005/8/layout/orgChart1"/>
    <dgm:cxn modelId="{0CA99BB4-EFFC-42B4-9A44-CA06F4DD6ABF}" type="presParOf" srcId="{32C7AAD2-F3FE-48ED-A313-7D262E0251DA}" destId="{8932BDAF-7795-4AEB-A2FC-8074C28024D0}" srcOrd="1" destOrd="0" presId="urn:microsoft.com/office/officeart/2005/8/layout/orgChart1"/>
    <dgm:cxn modelId="{59D643DC-6181-498B-9500-ADA76C3E9F02}" type="presParOf" srcId="{31D5E8DB-14ED-423B-8BE2-7E3C2B650139}" destId="{5ABF197A-8E73-4D19-B116-E6AEF04D7F2D}" srcOrd="1" destOrd="0" presId="urn:microsoft.com/office/officeart/2005/8/layout/orgChart1"/>
    <dgm:cxn modelId="{B824BD75-7A80-4403-926C-E2844A290B8C}" type="presParOf" srcId="{5ABF197A-8E73-4D19-B116-E6AEF04D7F2D}" destId="{F4A28CDB-FF3F-4012-B8B0-38A1800A2096}" srcOrd="0" destOrd="0" presId="urn:microsoft.com/office/officeart/2005/8/layout/orgChart1"/>
    <dgm:cxn modelId="{C38A3CC8-96CF-4BF6-AABA-D613117C4E0B}" type="presParOf" srcId="{5ABF197A-8E73-4D19-B116-E6AEF04D7F2D}" destId="{65A4D7B4-429D-46C8-8B3E-743505EBCDBB}" srcOrd="1" destOrd="0" presId="urn:microsoft.com/office/officeart/2005/8/layout/orgChart1"/>
    <dgm:cxn modelId="{BA0218DB-B0FD-412E-AFBC-8CFBBCE95735}" type="presParOf" srcId="{65A4D7B4-429D-46C8-8B3E-743505EBCDBB}" destId="{DB8AC82B-BE60-4EAE-880B-6DE22A5C0EF7}" srcOrd="0" destOrd="0" presId="urn:microsoft.com/office/officeart/2005/8/layout/orgChart1"/>
    <dgm:cxn modelId="{2A21822C-F4FB-419B-8843-338FBD2468DC}" type="presParOf" srcId="{DB8AC82B-BE60-4EAE-880B-6DE22A5C0EF7}" destId="{9FDD5839-824F-4F90-B720-B486A3CC8069}" srcOrd="0" destOrd="0" presId="urn:microsoft.com/office/officeart/2005/8/layout/orgChart1"/>
    <dgm:cxn modelId="{69298CBF-DC3C-49AD-A680-F625E01B4365}" type="presParOf" srcId="{DB8AC82B-BE60-4EAE-880B-6DE22A5C0EF7}" destId="{BDC8841B-8EDB-4597-8243-9F4FD5675C78}" srcOrd="1" destOrd="0" presId="urn:microsoft.com/office/officeart/2005/8/layout/orgChart1"/>
    <dgm:cxn modelId="{53704801-1C6A-4622-8676-A72198D09C2F}" type="presParOf" srcId="{65A4D7B4-429D-46C8-8B3E-743505EBCDBB}" destId="{0D0A93D8-16D8-4769-A1A6-4D7DD89BA84D}" srcOrd="1" destOrd="0" presId="urn:microsoft.com/office/officeart/2005/8/layout/orgChart1"/>
    <dgm:cxn modelId="{D0BED2CF-0D7E-4C3A-B7EF-19CE212FFCCF}" type="presParOf" srcId="{0D0A93D8-16D8-4769-A1A6-4D7DD89BA84D}" destId="{2AF7BFB9-8E78-4BA8-9226-5FFD57DCB69D}" srcOrd="0" destOrd="0" presId="urn:microsoft.com/office/officeart/2005/8/layout/orgChart1"/>
    <dgm:cxn modelId="{9FFBA431-4868-4FD5-8415-732C01C3926D}" type="presParOf" srcId="{0D0A93D8-16D8-4769-A1A6-4D7DD89BA84D}" destId="{08864043-948D-45DF-8CF7-3A06692228E9}" srcOrd="1" destOrd="0" presId="urn:microsoft.com/office/officeart/2005/8/layout/orgChart1"/>
    <dgm:cxn modelId="{8851F3C9-CA5F-4F91-9795-6FFAE9574470}" type="presParOf" srcId="{08864043-948D-45DF-8CF7-3A06692228E9}" destId="{E20C971D-106C-45F1-BBFA-1DCF98F2A230}" srcOrd="0" destOrd="0" presId="urn:microsoft.com/office/officeart/2005/8/layout/orgChart1"/>
    <dgm:cxn modelId="{A4B75DAA-244B-4E88-B3E0-B5B00D8F6C94}" type="presParOf" srcId="{E20C971D-106C-45F1-BBFA-1DCF98F2A230}" destId="{9BF67DDF-7787-4F50-B039-7392461AD898}" srcOrd="0" destOrd="0" presId="urn:microsoft.com/office/officeart/2005/8/layout/orgChart1"/>
    <dgm:cxn modelId="{7D5FC888-8ACE-4725-9F98-91F3B13EDB80}" type="presParOf" srcId="{E20C971D-106C-45F1-BBFA-1DCF98F2A230}" destId="{2129378C-BA12-4D51-9FD4-EC7012575F83}" srcOrd="1" destOrd="0" presId="urn:microsoft.com/office/officeart/2005/8/layout/orgChart1"/>
    <dgm:cxn modelId="{532C6055-F97D-4E77-B498-15B02F61EDFC}" type="presParOf" srcId="{08864043-948D-45DF-8CF7-3A06692228E9}" destId="{9FC77DBF-AD2B-4F4C-A146-BD36A06E8834}" srcOrd="1" destOrd="0" presId="urn:microsoft.com/office/officeart/2005/8/layout/orgChart1"/>
    <dgm:cxn modelId="{7BCDBEAF-65F3-4539-9EC8-8A71F9FCAF28}" type="presParOf" srcId="{08864043-948D-45DF-8CF7-3A06692228E9}" destId="{11F8AC3E-2D4D-4563-87F6-442BF3CAA71E}" srcOrd="2" destOrd="0" presId="urn:microsoft.com/office/officeart/2005/8/layout/orgChart1"/>
    <dgm:cxn modelId="{365076B7-2E37-4CB9-87D5-5A2840194B22}" type="presParOf" srcId="{0D0A93D8-16D8-4769-A1A6-4D7DD89BA84D}" destId="{04370048-40F0-4BF0-AE52-3BE549A51D3C}" srcOrd="2" destOrd="0" presId="urn:microsoft.com/office/officeart/2005/8/layout/orgChart1"/>
    <dgm:cxn modelId="{CB73573F-7237-4BFF-9D40-DC51E0FACF4E}" type="presParOf" srcId="{0D0A93D8-16D8-4769-A1A6-4D7DD89BA84D}" destId="{DC2C712A-56C2-4AE7-9C64-A7BAA13FFF81}" srcOrd="3" destOrd="0" presId="urn:microsoft.com/office/officeart/2005/8/layout/orgChart1"/>
    <dgm:cxn modelId="{417C9ED0-ED33-418B-A63C-9C5AFDAE8E5D}" type="presParOf" srcId="{DC2C712A-56C2-4AE7-9C64-A7BAA13FFF81}" destId="{B4887EF7-7B5D-4FEC-B5EE-8DCAD28F458A}" srcOrd="0" destOrd="0" presId="urn:microsoft.com/office/officeart/2005/8/layout/orgChart1"/>
    <dgm:cxn modelId="{CDD1FCAD-312B-4D35-9742-B6781847457B}" type="presParOf" srcId="{B4887EF7-7B5D-4FEC-B5EE-8DCAD28F458A}" destId="{779B4EAE-1347-4513-AEE0-C4C84F9A9F21}" srcOrd="0" destOrd="0" presId="urn:microsoft.com/office/officeart/2005/8/layout/orgChart1"/>
    <dgm:cxn modelId="{D8ED43FC-321E-4B73-AE9B-264D11C3FAA7}" type="presParOf" srcId="{B4887EF7-7B5D-4FEC-B5EE-8DCAD28F458A}" destId="{E2FE614C-B35B-4510-B538-0B712DBF98B7}" srcOrd="1" destOrd="0" presId="urn:microsoft.com/office/officeart/2005/8/layout/orgChart1"/>
    <dgm:cxn modelId="{9196B94B-5921-4BCC-8BB0-E3A217020C9A}" type="presParOf" srcId="{DC2C712A-56C2-4AE7-9C64-A7BAA13FFF81}" destId="{A8091F0F-9B39-4C28-BD58-E028EEFF9075}" srcOrd="1" destOrd="0" presId="urn:microsoft.com/office/officeart/2005/8/layout/orgChart1"/>
    <dgm:cxn modelId="{E002B388-B597-4833-80A3-42D645E1B7F0}" type="presParOf" srcId="{DC2C712A-56C2-4AE7-9C64-A7BAA13FFF81}" destId="{EA646782-6A87-467A-9467-475A84B17554}" srcOrd="2" destOrd="0" presId="urn:microsoft.com/office/officeart/2005/8/layout/orgChart1"/>
    <dgm:cxn modelId="{D9AD1B01-9A79-4A7D-AA94-B0249B27D91A}" type="presParOf" srcId="{0D0A93D8-16D8-4769-A1A6-4D7DD89BA84D}" destId="{4AC446E9-5EA3-4104-9A6A-6BB4559C7F1B}" srcOrd="4" destOrd="0" presId="urn:microsoft.com/office/officeart/2005/8/layout/orgChart1"/>
    <dgm:cxn modelId="{278487CA-E92E-42C7-B395-9625099DCEA5}" type="presParOf" srcId="{0D0A93D8-16D8-4769-A1A6-4D7DD89BA84D}" destId="{8D920A2B-3A31-401A-B122-F40E673D715F}" srcOrd="5" destOrd="0" presId="urn:microsoft.com/office/officeart/2005/8/layout/orgChart1"/>
    <dgm:cxn modelId="{A1CD893D-CAF6-4A5D-A109-729EF32D01E2}" type="presParOf" srcId="{8D920A2B-3A31-401A-B122-F40E673D715F}" destId="{76F5A899-0C42-4D7A-B94F-D4D3CBF5E903}" srcOrd="0" destOrd="0" presId="urn:microsoft.com/office/officeart/2005/8/layout/orgChart1"/>
    <dgm:cxn modelId="{F50A3954-9CB9-4675-929A-8B2EB2A87869}" type="presParOf" srcId="{76F5A899-0C42-4D7A-B94F-D4D3CBF5E903}" destId="{E38B9066-00F8-494E-955D-FDA83C85B670}" srcOrd="0" destOrd="0" presId="urn:microsoft.com/office/officeart/2005/8/layout/orgChart1"/>
    <dgm:cxn modelId="{A1ACA430-9EE2-41F9-AEA8-E5CD2253EE7C}" type="presParOf" srcId="{76F5A899-0C42-4D7A-B94F-D4D3CBF5E903}" destId="{C53679F0-7A40-480A-B84C-E07FE27D682C}" srcOrd="1" destOrd="0" presId="urn:microsoft.com/office/officeart/2005/8/layout/orgChart1"/>
    <dgm:cxn modelId="{D55A546E-9450-4280-B2AC-FB67679E0BF3}" type="presParOf" srcId="{8D920A2B-3A31-401A-B122-F40E673D715F}" destId="{82313715-8A27-46C5-9C24-C8B89B0208EA}" srcOrd="1" destOrd="0" presId="urn:microsoft.com/office/officeart/2005/8/layout/orgChart1"/>
    <dgm:cxn modelId="{0798155A-5DBA-4787-B208-808E656A44FF}" type="presParOf" srcId="{8D920A2B-3A31-401A-B122-F40E673D715F}" destId="{4C516A66-363C-402B-B53D-45849784F225}" srcOrd="2" destOrd="0" presId="urn:microsoft.com/office/officeart/2005/8/layout/orgChart1"/>
    <dgm:cxn modelId="{4808ED46-69F2-45A9-8CA1-FB41399FE99B}" type="presParOf" srcId="{65A4D7B4-429D-46C8-8B3E-743505EBCDBB}" destId="{5F632533-116D-4B3B-A8E3-323BD5A403C0}" srcOrd="2" destOrd="0" presId="urn:microsoft.com/office/officeart/2005/8/layout/orgChart1"/>
    <dgm:cxn modelId="{AE3AF88C-5BF5-4CCC-982D-B9755217CEB2}" type="presParOf" srcId="{5ABF197A-8E73-4D19-B116-E6AEF04D7F2D}" destId="{BA71F716-B112-458F-8838-548FF5B9C93A}" srcOrd="2" destOrd="0" presId="urn:microsoft.com/office/officeart/2005/8/layout/orgChart1"/>
    <dgm:cxn modelId="{85726945-BC70-4B61-AEDA-D1E06736E641}" type="presParOf" srcId="{5ABF197A-8E73-4D19-B116-E6AEF04D7F2D}" destId="{AF2C82CC-2E6C-4979-ADA1-2EDC437F8C26}" srcOrd="3" destOrd="0" presId="urn:microsoft.com/office/officeart/2005/8/layout/orgChart1"/>
    <dgm:cxn modelId="{1CF3303C-BD1A-4FBB-AC0D-FC27800D2D99}" type="presParOf" srcId="{AF2C82CC-2E6C-4979-ADA1-2EDC437F8C26}" destId="{2EBAEBDC-2E1A-4ED2-BCC9-7BCECA129DEA}" srcOrd="0" destOrd="0" presId="urn:microsoft.com/office/officeart/2005/8/layout/orgChart1"/>
    <dgm:cxn modelId="{10854A65-8916-463E-A01B-B54983B41311}" type="presParOf" srcId="{2EBAEBDC-2E1A-4ED2-BCC9-7BCECA129DEA}" destId="{88C888B0-2047-41DA-A048-687AAA45645D}" srcOrd="0" destOrd="0" presId="urn:microsoft.com/office/officeart/2005/8/layout/orgChart1"/>
    <dgm:cxn modelId="{8F65C09E-7410-44E1-9798-8D9939478389}" type="presParOf" srcId="{2EBAEBDC-2E1A-4ED2-BCC9-7BCECA129DEA}" destId="{1EAB3C11-6A4F-43AC-B211-86055116A01E}" srcOrd="1" destOrd="0" presId="urn:microsoft.com/office/officeart/2005/8/layout/orgChart1"/>
    <dgm:cxn modelId="{6D4E92BB-703C-47DB-9A18-D01828D4635D}" type="presParOf" srcId="{AF2C82CC-2E6C-4979-ADA1-2EDC437F8C26}" destId="{3371E83D-A872-4055-8BF3-861A092BDA34}" srcOrd="1" destOrd="0" presId="urn:microsoft.com/office/officeart/2005/8/layout/orgChart1"/>
    <dgm:cxn modelId="{0DB45A0E-B7D4-4FB5-8E37-B3A074E0B979}" type="presParOf" srcId="{AF2C82CC-2E6C-4979-ADA1-2EDC437F8C26}" destId="{3248699F-8CCB-432D-960F-FF07B0C8DE1D}" srcOrd="2" destOrd="0" presId="urn:microsoft.com/office/officeart/2005/8/layout/orgChart1"/>
    <dgm:cxn modelId="{4E2DA9D6-64F9-477C-9056-2E50AD82765E}" type="presParOf" srcId="{5ABF197A-8E73-4D19-B116-E6AEF04D7F2D}" destId="{51079A84-49C8-41F4-9D05-7FEC4FEC4B6E}" srcOrd="4" destOrd="0" presId="urn:microsoft.com/office/officeart/2005/8/layout/orgChart1"/>
    <dgm:cxn modelId="{ED40DFEE-C3EF-4E21-87D3-107B42F6B519}" type="presParOf" srcId="{5ABF197A-8E73-4D19-B116-E6AEF04D7F2D}" destId="{EA7520E8-B33B-4F94-81A7-723F68A04D5A}" srcOrd="5" destOrd="0" presId="urn:microsoft.com/office/officeart/2005/8/layout/orgChart1"/>
    <dgm:cxn modelId="{8B698FF3-CDE4-4452-A6C0-DFD0CBF38B1C}" type="presParOf" srcId="{EA7520E8-B33B-4F94-81A7-723F68A04D5A}" destId="{B7BA2A8A-32D5-4DE6-8B94-6658685C339F}" srcOrd="0" destOrd="0" presId="urn:microsoft.com/office/officeart/2005/8/layout/orgChart1"/>
    <dgm:cxn modelId="{F9AD56DB-02E2-436C-9D27-1D33FCF4A6FD}" type="presParOf" srcId="{B7BA2A8A-32D5-4DE6-8B94-6658685C339F}" destId="{20967916-DBC3-4772-AC6E-80B61336A42B}" srcOrd="0" destOrd="0" presId="urn:microsoft.com/office/officeart/2005/8/layout/orgChart1"/>
    <dgm:cxn modelId="{07CF215A-D631-4B2E-8F8C-455A23B7A7FB}" type="presParOf" srcId="{B7BA2A8A-32D5-4DE6-8B94-6658685C339F}" destId="{B805B864-FED3-47CF-AB75-57C75B7979BD}" srcOrd="1" destOrd="0" presId="urn:microsoft.com/office/officeart/2005/8/layout/orgChart1"/>
    <dgm:cxn modelId="{A684C92A-148E-42F8-9A1F-E41132480500}" type="presParOf" srcId="{EA7520E8-B33B-4F94-81A7-723F68A04D5A}" destId="{31F392BC-D76E-480A-9825-C42AA44819BC}" srcOrd="1" destOrd="0" presId="urn:microsoft.com/office/officeart/2005/8/layout/orgChart1"/>
    <dgm:cxn modelId="{C1FCD4E7-3C96-4B89-ADC0-0E43814B967C}" type="presParOf" srcId="{EA7520E8-B33B-4F94-81A7-723F68A04D5A}" destId="{7C0BFBC4-9523-4830-826D-357A4ABE642F}" srcOrd="2" destOrd="0" presId="urn:microsoft.com/office/officeart/2005/8/layout/orgChart1"/>
    <dgm:cxn modelId="{79E9C96C-7FA2-4E14-93DF-2CEA828906A7}" type="presParOf" srcId="{5ABF197A-8E73-4D19-B116-E6AEF04D7F2D}" destId="{55A3A6D7-775E-4B65-A7B5-A9F6264F63EF}" srcOrd="6" destOrd="0" presId="urn:microsoft.com/office/officeart/2005/8/layout/orgChart1"/>
    <dgm:cxn modelId="{9192C6CB-C516-4259-A029-18B9E127D394}" type="presParOf" srcId="{5ABF197A-8E73-4D19-B116-E6AEF04D7F2D}" destId="{0B38E8EB-528A-4A5D-8B2A-B1CE47499D7D}" srcOrd="7" destOrd="0" presId="urn:microsoft.com/office/officeart/2005/8/layout/orgChart1"/>
    <dgm:cxn modelId="{C8060793-58D1-4086-8166-F427AE125FEB}" type="presParOf" srcId="{0B38E8EB-528A-4A5D-8B2A-B1CE47499D7D}" destId="{3A0C654E-D74F-41DA-A5BD-39DFEC67F117}" srcOrd="0" destOrd="0" presId="urn:microsoft.com/office/officeart/2005/8/layout/orgChart1"/>
    <dgm:cxn modelId="{354765E0-1D31-47B6-AEF9-0E35D5213C86}" type="presParOf" srcId="{3A0C654E-D74F-41DA-A5BD-39DFEC67F117}" destId="{950EF06F-4CCE-49EA-B54E-44C45D3DC267}" srcOrd="0" destOrd="0" presId="urn:microsoft.com/office/officeart/2005/8/layout/orgChart1"/>
    <dgm:cxn modelId="{F3FA0249-E052-4D61-B69C-5ED414ED82AB}" type="presParOf" srcId="{3A0C654E-D74F-41DA-A5BD-39DFEC67F117}" destId="{5818E70F-C5C2-4B45-A80A-81542A3C5AE7}" srcOrd="1" destOrd="0" presId="urn:microsoft.com/office/officeart/2005/8/layout/orgChart1"/>
    <dgm:cxn modelId="{6AA73003-C435-42DD-B270-3B53FB365CE4}" type="presParOf" srcId="{0B38E8EB-528A-4A5D-8B2A-B1CE47499D7D}" destId="{B005ADA9-D628-45B5-B767-478D7C7A4017}" srcOrd="1" destOrd="0" presId="urn:microsoft.com/office/officeart/2005/8/layout/orgChart1"/>
    <dgm:cxn modelId="{41B5F5F1-169E-4ED6-AAF5-7A850DAD6810}" type="presParOf" srcId="{0B38E8EB-528A-4A5D-8B2A-B1CE47499D7D}" destId="{2DC924E2-92DF-495E-AB37-60D2CEBE960A}" srcOrd="2" destOrd="0" presId="urn:microsoft.com/office/officeart/2005/8/layout/orgChart1"/>
    <dgm:cxn modelId="{F55AB26A-0C61-4DC0-BFCC-40FF402AEAA5}"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s>
</file>

<file path=customXml/itemProps1.xml><?xml version="1.0" encoding="utf-8"?>
<ds:datastoreItem xmlns:ds="http://schemas.openxmlformats.org/officeDocument/2006/customXml" ds:itemID="{18600460-8E81-4AA6-A36E-C2F842B43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69</Pages>
  <Words>6162</Words>
  <Characters>33895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Fabián Jaque</cp:lastModifiedBy>
  <cp:revision>16</cp:revision>
  <dcterms:created xsi:type="dcterms:W3CDTF">2016-09-20T17:59:00Z</dcterms:created>
  <dcterms:modified xsi:type="dcterms:W3CDTF">2016-09-21T02:01:00Z</dcterms:modified>
</cp:coreProperties>
</file>